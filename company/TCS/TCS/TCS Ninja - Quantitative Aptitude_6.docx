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r:id="rId4" o:title="xsdef" recolor="t" type="frame"/>
    </v:background>
  </w:background>
  <w:body>
    <w:p w:rsidR="00257527" w:rsidRDefault="00257527" w:rsidP="002D4254">
      <w:pPr>
        <w:pStyle w:val="Default"/>
        <w:rPr>
          <w:rFonts w:asciiTheme="minorHAnsi" w:hAnsiTheme="minorHAnsi"/>
          <w:b/>
          <w:bCs/>
          <w:sz w:val="20"/>
          <w:szCs w:val="20"/>
        </w:rPr>
      </w:pPr>
    </w:p>
    <w:tbl>
      <w:tblPr>
        <w:tblStyle w:val="TableGrid"/>
        <w:tblpPr w:leftFromText="180" w:rightFromText="180" w:vertAnchor="page" w:horzAnchor="margin" w:tblpXSpec="right" w:tblpY="1262"/>
        <w:tblW w:w="2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78"/>
      </w:tblGrid>
      <w:tr w:rsidR="00BD3406" w:rsidRPr="00264C04" w:rsidTr="00BD3406">
        <w:trPr>
          <w:trHeight w:val="1072"/>
        </w:trPr>
        <w:tc>
          <w:tcPr>
            <w:tcW w:w="2978" w:type="dxa"/>
          </w:tcPr>
          <w:p w:rsidR="00BD3406" w:rsidRPr="00BD3406" w:rsidRDefault="00BD3406" w:rsidP="00BD3406">
            <w:pPr>
              <w:tabs>
                <w:tab w:val="left" w:pos="1701"/>
                <w:tab w:val="left" w:pos="1758"/>
                <w:tab w:val="left" w:pos="1835"/>
              </w:tabs>
              <w:jc w:val="both"/>
              <w:rPr>
                <w:rStyle w:val="Emphasis"/>
                <w:b/>
                <w:i w:val="0"/>
                <w:sz w:val="16"/>
                <w:szCs w:val="16"/>
              </w:rPr>
            </w:pPr>
            <w:r w:rsidRPr="00BD3406">
              <w:rPr>
                <w:rStyle w:val="Emphasis"/>
                <w:b/>
                <w:i w:val="0"/>
                <w:sz w:val="16"/>
                <w:szCs w:val="16"/>
              </w:rPr>
              <w:t>TEST CODE</w:t>
            </w:r>
            <w:r w:rsidRPr="00BD3406">
              <w:rPr>
                <w:rStyle w:val="Emphasis"/>
                <w:b/>
                <w:i w:val="0"/>
                <w:sz w:val="16"/>
                <w:szCs w:val="16"/>
              </w:rPr>
              <w:tab/>
              <w:t xml:space="preserve">: </w:t>
            </w:r>
            <w:r>
              <w:rPr>
                <w:rStyle w:val="Emphasis"/>
                <w:b/>
                <w:i w:val="0"/>
                <w:sz w:val="16"/>
                <w:szCs w:val="16"/>
              </w:rPr>
              <w:t>TCS Ninja - Quantitative Aptitude_6</w:t>
            </w:r>
          </w:p>
          <w:p w:rsidR="00BD3406" w:rsidRPr="002D4254" w:rsidRDefault="00BD3406" w:rsidP="00BD3406">
            <w:pPr>
              <w:tabs>
                <w:tab w:val="left" w:pos="1701"/>
                <w:tab w:val="left" w:pos="1758"/>
                <w:tab w:val="left" w:pos="1835"/>
              </w:tabs>
              <w:jc w:val="both"/>
              <w:rPr>
                <w:rStyle w:val="Emphasis"/>
                <w:i w:val="0"/>
                <w:sz w:val="16"/>
                <w:szCs w:val="16"/>
              </w:rPr>
            </w:pPr>
            <w:r>
              <w:rPr>
                <w:rStyle w:val="Emphasis"/>
                <w:i w:val="0"/>
                <w:sz w:val="16"/>
                <w:szCs w:val="16"/>
              </w:rPr>
              <w:t>Total number of question</w:t>
            </w:r>
            <w:r>
              <w:rPr>
                <w:rStyle w:val="Emphasis"/>
                <w:i w:val="0"/>
                <w:sz w:val="16"/>
                <w:szCs w:val="16"/>
              </w:rPr>
              <w:tab/>
            </w:r>
            <w:r w:rsidRPr="002D4254">
              <w:rPr>
                <w:rStyle w:val="Emphasis"/>
                <w:i w:val="0"/>
                <w:sz w:val="16"/>
                <w:szCs w:val="16"/>
              </w:rPr>
              <w:t>:</w:t>
            </w:r>
            <w:r w:rsidR="000D7826">
              <w:rPr>
                <w:rStyle w:val="Emphasis"/>
                <w:i w:val="0"/>
                <w:sz w:val="16"/>
                <w:szCs w:val="16"/>
              </w:rPr>
              <w:t xml:space="preserve"> 20</w:t>
            </w:r>
          </w:p>
          <w:p w:rsidR="00BD3406" w:rsidRPr="002D4254" w:rsidRDefault="00BD3406" w:rsidP="00BD3406">
            <w:pPr>
              <w:tabs>
                <w:tab w:val="left" w:pos="1701"/>
                <w:tab w:val="left" w:pos="1758"/>
                <w:tab w:val="left" w:pos="1835"/>
              </w:tabs>
              <w:jc w:val="both"/>
              <w:rPr>
                <w:rStyle w:val="Emphasis"/>
                <w:i w:val="0"/>
                <w:sz w:val="16"/>
                <w:szCs w:val="16"/>
              </w:rPr>
            </w:pPr>
            <w:r w:rsidRPr="002D4254">
              <w:rPr>
                <w:rStyle w:val="Emphasis"/>
                <w:i w:val="0"/>
                <w:sz w:val="16"/>
                <w:szCs w:val="16"/>
              </w:rPr>
              <w:t>Test duration (min)</w:t>
            </w:r>
            <w:r>
              <w:rPr>
                <w:rStyle w:val="Emphasis"/>
                <w:i w:val="0"/>
                <w:sz w:val="16"/>
                <w:szCs w:val="16"/>
              </w:rPr>
              <w:tab/>
            </w:r>
            <w:r w:rsidRPr="002D4254">
              <w:rPr>
                <w:rStyle w:val="Emphasis"/>
                <w:i w:val="0"/>
                <w:sz w:val="16"/>
                <w:szCs w:val="16"/>
              </w:rPr>
              <w:t xml:space="preserve">: </w:t>
            </w:r>
            <w:r w:rsidR="000D7826">
              <w:rPr>
                <w:rStyle w:val="Emphasis"/>
                <w:i w:val="0"/>
                <w:sz w:val="16"/>
                <w:szCs w:val="16"/>
              </w:rPr>
              <w:t>40 min</w:t>
            </w:r>
          </w:p>
          <w:p w:rsidR="00BD3406" w:rsidRPr="002D4254" w:rsidRDefault="00BD3406" w:rsidP="00BD3406">
            <w:pPr>
              <w:tabs>
                <w:tab w:val="left" w:pos="1701"/>
                <w:tab w:val="left" w:pos="1758"/>
                <w:tab w:val="left" w:pos="1835"/>
              </w:tabs>
              <w:jc w:val="both"/>
              <w:rPr>
                <w:rStyle w:val="Emphasis"/>
                <w:i w:val="0"/>
                <w:sz w:val="16"/>
                <w:szCs w:val="16"/>
              </w:rPr>
            </w:pPr>
            <w:r w:rsidRPr="002D4254">
              <w:rPr>
                <w:rStyle w:val="Emphasis"/>
                <w:i w:val="0"/>
                <w:sz w:val="16"/>
                <w:szCs w:val="16"/>
              </w:rPr>
              <w:t>Correct attempt (mark)</w:t>
            </w:r>
            <w:r>
              <w:rPr>
                <w:rStyle w:val="Emphasis"/>
                <w:i w:val="0"/>
                <w:sz w:val="16"/>
                <w:szCs w:val="16"/>
              </w:rPr>
              <w:tab/>
            </w:r>
            <w:r w:rsidRPr="002D4254">
              <w:rPr>
                <w:rStyle w:val="Emphasis"/>
                <w:i w:val="0"/>
                <w:sz w:val="16"/>
                <w:szCs w:val="16"/>
              </w:rPr>
              <w:t xml:space="preserve">: </w:t>
            </w:r>
            <w:r w:rsidR="000D7826">
              <w:rPr>
                <w:rStyle w:val="Emphasis"/>
                <w:i w:val="0"/>
                <w:sz w:val="16"/>
                <w:szCs w:val="16"/>
              </w:rPr>
              <w:t>1</w:t>
            </w:r>
          </w:p>
          <w:p w:rsidR="00BD3406" w:rsidRPr="00264C04" w:rsidRDefault="00BD3406" w:rsidP="000D7826">
            <w:pPr>
              <w:tabs>
                <w:tab w:val="left" w:pos="1701"/>
                <w:tab w:val="left" w:pos="1758"/>
                <w:tab w:val="left" w:pos="1835"/>
              </w:tabs>
              <w:jc w:val="both"/>
              <w:rPr>
                <w:b/>
                <w:sz w:val="20"/>
                <w:szCs w:val="20"/>
              </w:rPr>
            </w:pPr>
            <w:r w:rsidRPr="002D4254">
              <w:rPr>
                <w:rStyle w:val="Emphasis"/>
                <w:i w:val="0"/>
                <w:sz w:val="16"/>
                <w:szCs w:val="16"/>
              </w:rPr>
              <w:t>Wrong attempt (mark)</w:t>
            </w:r>
            <w:r>
              <w:rPr>
                <w:rStyle w:val="Emphasis"/>
                <w:i w:val="0"/>
                <w:sz w:val="16"/>
                <w:szCs w:val="16"/>
              </w:rPr>
              <w:tab/>
            </w:r>
            <w:r w:rsidRPr="002D4254">
              <w:rPr>
                <w:rStyle w:val="Emphasis"/>
                <w:i w:val="0"/>
                <w:sz w:val="16"/>
                <w:szCs w:val="16"/>
              </w:rPr>
              <w:t xml:space="preserve">: </w:t>
            </w:r>
            <w:r w:rsidR="000D7826">
              <w:rPr>
                <w:rStyle w:val="Emphasis"/>
                <w:i w:val="0"/>
                <w:sz w:val="16"/>
                <w:szCs w:val="16"/>
              </w:rPr>
              <w:t>-0.33</w:t>
            </w:r>
          </w:p>
        </w:tc>
      </w:tr>
    </w:tbl>
    <w:p w:rsidR="00812CC4" w:rsidRPr="0098226F" w:rsidRDefault="00BD3406" w:rsidP="002D4254">
      <w:pPr>
        <w:pStyle w:val="Default"/>
        <w:rPr>
          <w:rFonts w:cs="Calibri"/>
          <w:b/>
          <w:bCs/>
          <w:color w:val="222222"/>
          <w:sz w:val="20"/>
          <w:szCs w:val="20"/>
        </w:rPr>
      </w:pPr>
      <w:r>
        <w:rPr>
          <w:rFonts w:cs="Calibri"/>
          <w:b/>
          <w:bCs/>
          <w:noProof/>
          <w:color w:val="222222"/>
          <w:sz w:val="20"/>
          <w:szCs w:val="20"/>
          <w:lang w:val="en-US"/>
        </w:rPr>
        <w:drawing>
          <wp:anchor distT="0" distB="0" distL="114300" distR="114300" simplePos="0" relativeHeight="251659264" behindDoc="1" locked="0" layoutInCell="1" allowOverlap="1">
            <wp:simplePos x="0" y="0"/>
            <wp:positionH relativeFrom="column">
              <wp:posOffset>-2720</wp:posOffset>
            </wp:positionH>
            <wp:positionV relativeFrom="paragraph">
              <wp:posOffset>7535</wp:posOffset>
            </wp:positionV>
            <wp:extent cx="4368705" cy="791570"/>
            <wp:effectExtent l="19050" t="0" r="0" b="0"/>
            <wp:wrapNone/>
            <wp:docPr id="4" name="Picture 7" descr="logo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grey"/>
                    <pic:cNvPicPr>
                      <a:picLocks noChangeAspect="1" noChangeArrowheads="1"/>
                    </pic:cNvPicPr>
                  </pic:nvPicPr>
                  <pic:blipFill>
                    <a:blip r:embed="rId9" cstate="print"/>
                    <a:srcRect/>
                    <a:stretch>
                      <a:fillRect/>
                    </a:stretch>
                  </pic:blipFill>
                  <pic:spPr bwMode="auto">
                    <a:xfrm>
                      <a:off x="0" y="0"/>
                      <a:ext cx="4368705" cy="791570"/>
                    </a:xfrm>
                    <a:prstGeom prst="rect">
                      <a:avLst/>
                    </a:prstGeom>
                    <a:noFill/>
                    <a:ln w="9525">
                      <a:noFill/>
                      <a:miter lim="800000"/>
                      <a:headEnd/>
                      <a:tailEnd/>
                    </a:ln>
                  </pic:spPr>
                </pic:pic>
              </a:graphicData>
            </a:graphic>
          </wp:anchor>
        </w:drawing>
      </w:r>
    </w:p>
    <w:p w:rsidR="00812CC4" w:rsidRPr="0098226F" w:rsidRDefault="00812CC4" w:rsidP="00CF5DA6">
      <w:pPr>
        <w:autoSpaceDE w:val="0"/>
        <w:autoSpaceDN w:val="0"/>
        <w:adjustRightInd w:val="0"/>
        <w:spacing w:after="0" w:line="240" w:lineRule="auto"/>
        <w:jc w:val="both"/>
        <w:rPr>
          <w:rFonts w:cs="Calibri"/>
          <w:b/>
          <w:bCs/>
          <w:color w:val="222222"/>
          <w:sz w:val="20"/>
          <w:szCs w:val="20"/>
        </w:rPr>
      </w:pPr>
    </w:p>
    <w:p w:rsidR="00812CC4" w:rsidRPr="0098226F" w:rsidRDefault="00812CC4" w:rsidP="00CF5DA6">
      <w:pPr>
        <w:autoSpaceDE w:val="0"/>
        <w:autoSpaceDN w:val="0"/>
        <w:adjustRightInd w:val="0"/>
        <w:spacing w:after="0" w:line="240" w:lineRule="auto"/>
        <w:jc w:val="both"/>
        <w:rPr>
          <w:rFonts w:cs="Calibri"/>
          <w:b/>
          <w:bCs/>
          <w:color w:val="222222"/>
          <w:sz w:val="20"/>
          <w:szCs w:val="20"/>
        </w:rPr>
      </w:pPr>
    </w:p>
    <w:p w:rsidR="00812CC4" w:rsidRPr="0098226F" w:rsidRDefault="00812CC4" w:rsidP="00CF5DA6">
      <w:pPr>
        <w:autoSpaceDE w:val="0"/>
        <w:autoSpaceDN w:val="0"/>
        <w:adjustRightInd w:val="0"/>
        <w:spacing w:after="0" w:line="240" w:lineRule="auto"/>
        <w:jc w:val="both"/>
        <w:rPr>
          <w:rFonts w:cs="Calibri"/>
          <w:b/>
          <w:bCs/>
          <w:color w:val="222222"/>
          <w:sz w:val="20"/>
          <w:szCs w:val="20"/>
        </w:rPr>
      </w:pPr>
    </w:p>
    <w:p w:rsidR="00812CC4" w:rsidRPr="0098226F" w:rsidRDefault="00812CC4" w:rsidP="00CF5DA6">
      <w:pPr>
        <w:autoSpaceDE w:val="0"/>
        <w:autoSpaceDN w:val="0"/>
        <w:adjustRightInd w:val="0"/>
        <w:spacing w:after="0" w:line="240" w:lineRule="auto"/>
        <w:jc w:val="both"/>
        <w:rPr>
          <w:rFonts w:cs="Calibri"/>
          <w:b/>
          <w:bCs/>
          <w:color w:val="222222"/>
          <w:sz w:val="20"/>
          <w:szCs w:val="20"/>
        </w:rPr>
      </w:pPr>
    </w:p>
    <w:p w:rsidR="00812CC4" w:rsidRDefault="00812CC4" w:rsidP="00CF5DA6">
      <w:pPr>
        <w:autoSpaceDE w:val="0"/>
        <w:autoSpaceDN w:val="0"/>
        <w:adjustRightInd w:val="0"/>
        <w:spacing w:after="0" w:line="240" w:lineRule="auto"/>
        <w:jc w:val="both"/>
        <w:rPr>
          <w:rFonts w:cs="Calibri"/>
          <w:b/>
          <w:bCs/>
          <w:color w:val="222222"/>
          <w:sz w:val="20"/>
          <w:szCs w:val="20"/>
        </w:rPr>
      </w:pPr>
    </w:p>
    <w:p w:rsidR="00BE003B" w:rsidRDefault="00BE003B" w:rsidP="00FA522B">
      <w:pPr>
        <w:tabs>
          <w:tab w:val="left" w:pos="10206"/>
        </w:tabs>
        <w:autoSpaceDE w:val="0"/>
        <w:autoSpaceDN w:val="0"/>
        <w:adjustRightInd w:val="0"/>
        <w:spacing w:after="0" w:line="240" w:lineRule="auto"/>
        <w:jc w:val="both"/>
        <w:rPr>
          <w:rFonts w:cs="Calibri"/>
          <w:b/>
          <w:bCs/>
          <w:color w:val="222222"/>
          <w:sz w:val="20"/>
          <w:szCs w:val="20"/>
        </w:rPr>
      </w:pPr>
    </w:p>
    <w:p w:rsidR="00BE003B" w:rsidRDefault="00BE003B" w:rsidP="00CF5DA6">
      <w:pPr>
        <w:autoSpaceDE w:val="0"/>
        <w:autoSpaceDN w:val="0"/>
        <w:adjustRightInd w:val="0"/>
        <w:spacing w:after="0" w:line="240" w:lineRule="auto"/>
        <w:jc w:val="both"/>
        <w:rPr>
          <w:rFonts w:cs="Calibri"/>
          <w:b/>
          <w:bCs/>
          <w:color w:val="222222"/>
          <w:sz w:val="20"/>
          <w:szCs w:val="20"/>
        </w:rPr>
      </w:pPr>
    </w:p>
    <w:p w:rsidR="00BE003B" w:rsidRDefault="00BE003B" w:rsidP="00CF5DA6">
      <w:pPr>
        <w:autoSpaceDE w:val="0"/>
        <w:autoSpaceDN w:val="0"/>
        <w:adjustRightInd w:val="0"/>
        <w:spacing w:after="0" w:line="240" w:lineRule="auto"/>
        <w:jc w:val="both"/>
        <w:rPr>
          <w:rFonts w:cs="Calibri"/>
          <w:b/>
          <w:bCs/>
          <w:color w:val="222222"/>
          <w:sz w:val="20"/>
          <w:szCs w:val="20"/>
        </w:rPr>
        <w:sectPr w:rsidR="00BE003B" w:rsidSect="00FA522B">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851" w:right="851" w:bottom="851" w:left="851" w:header="567" w:footer="567" w:gutter="0"/>
          <w:cols w:sep="1" w:space="284"/>
          <w:docGrid w:linePitch="360"/>
        </w:sectPr>
      </w:pPr>
    </w:p>
    <w:p w:rsidR="00FD3C4A" w:rsidRDefault="00FD3C4A" w:rsidP="00FD3C4A">
      <w:pPr>
        <w:spacing w:after="0" w:line="240" w:lineRule="auto"/>
        <w:rPr>
          <w:b/>
        </w:rPr>
      </w:pPr>
      <w:r w:rsidRPr="00FD3C4A">
        <w:rPr>
          <w:b/>
        </w:rPr>
        <w:lastRenderedPageBreak/>
        <w:t>QUANTITATIVE APTITUDE</w:t>
      </w:r>
    </w:p>
    <w:p w:rsidR="00FD3C4A" w:rsidRPr="00FD3C4A" w:rsidRDefault="00FD3C4A" w:rsidP="00FD3C4A">
      <w:pPr>
        <w:spacing w:after="0" w:line="240" w:lineRule="auto"/>
        <w:rPr>
          <w:b/>
        </w:rPr>
      </w:pPr>
    </w:p>
    <w:p w:rsidR="00FD3C4A" w:rsidRDefault="00FD3C4A" w:rsidP="00FD3C4A">
      <w:pPr>
        <w:spacing w:after="0" w:line="240" w:lineRule="auto"/>
      </w:pPr>
      <w:r w:rsidRPr="00534129">
        <w:rPr>
          <w:b/>
        </w:rPr>
        <w:t>1</w:t>
      </w:r>
      <w:r>
        <w:t>. Fill dirt or fill soil is usually the sub-soil removed from an excavation site and is used to level a place or create artificial mounds. If the average density of sub-soil removed from a site is 3gm/cu cm and it weight 400 kg. How many hemispherical pits each of volume 240 cubic cm, can this sub-soil fill?</w:t>
      </w:r>
    </w:p>
    <w:p w:rsidR="00FD3C4A" w:rsidRDefault="00FD3C4A" w:rsidP="00FD3C4A">
      <w:pPr>
        <w:spacing w:after="0" w:line="240" w:lineRule="auto"/>
      </w:pPr>
      <w:r>
        <w:t>a. 555</w:t>
      </w:r>
      <w:r>
        <w:tab/>
      </w:r>
      <w:r>
        <w:tab/>
        <w:t>b. 277</w:t>
      </w:r>
      <w:r>
        <w:tab/>
      </w:r>
      <w:r>
        <w:tab/>
        <w:t>c. 556</w:t>
      </w:r>
      <w:r>
        <w:tab/>
      </w:r>
      <w:r>
        <w:tab/>
        <w:t>d. 554</w:t>
      </w:r>
    </w:p>
    <w:p w:rsidR="00FD3C4A" w:rsidRDefault="00FD3C4A" w:rsidP="00FD3C4A">
      <w:pPr>
        <w:spacing w:after="0" w:line="240" w:lineRule="auto"/>
      </w:pPr>
      <w:r w:rsidRPr="00534129">
        <w:rPr>
          <w:b/>
        </w:rPr>
        <w:t>Answer:</w:t>
      </w:r>
      <w:r>
        <w:t xml:space="preserve"> A</w:t>
      </w:r>
    </w:p>
    <w:p w:rsidR="00FD3C4A" w:rsidRPr="00534129" w:rsidRDefault="00FD3C4A" w:rsidP="00FD3C4A">
      <w:pPr>
        <w:spacing w:after="0" w:line="240" w:lineRule="auto"/>
        <w:rPr>
          <w:b/>
        </w:rPr>
      </w:pPr>
      <w:r w:rsidRPr="00534129">
        <w:rPr>
          <w:b/>
        </w:rPr>
        <w:t xml:space="preserve">Explanation: </w:t>
      </w:r>
    </w:p>
    <w:p w:rsidR="00FD3C4A" w:rsidRDefault="00FD3C4A" w:rsidP="00FD3C4A">
      <w:pPr>
        <w:spacing w:after="0" w:line="240" w:lineRule="auto"/>
      </w:pPr>
      <w:r>
        <w:t>3 gm per cm cube and there are hemispheric pits of capacity 240 cm cube</w:t>
      </w:r>
    </w:p>
    <w:p w:rsidR="00FD3C4A" w:rsidRDefault="00FD3C4A" w:rsidP="00FD3C4A">
      <w:pPr>
        <w:spacing w:after="0" w:line="240" w:lineRule="auto"/>
      </w:pPr>
      <w:r>
        <w:t>So each hemisphere can contain 3*240=720 cm cube soil.</w:t>
      </w:r>
    </w:p>
    <w:p w:rsidR="00FD3C4A" w:rsidRDefault="00FD3C4A" w:rsidP="00FD3C4A">
      <w:pPr>
        <w:spacing w:after="0" w:line="240" w:lineRule="auto"/>
      </w:pPr>
      <w:r>
        <w:t>So total of 400 kg i.e. 400*1000=400000 gms will be held in 400000/720=555.55 so approximately 555.</w:t>
      </w:r>
    </w:p>
    <w:p w:rsidR="00FD3C4A" w:rsidRDefault="00FD3C4A" w:rsidP="00FD3C4A">
      <w:pPr>
        <w:spacing w:after="0" w:line="240" w:lineRule="auto"/>
      </w:pPr>
    </w:p>
    <w:p w:rsidR="00FD3C4A" w:rsidRDefault="00FD3C4A" w:rsidP="00FD3C4A">
      <w:pPr>
        <w:spacing w:after="0" w:line="240" w:lineRule="auto"/>
      </w:pPr>
      <w:r w:rsidRPr="00534129">
        <w:rPr>
          <w:b/>
        </w:rPr>
        <w:t>2</w:t>
      </w:r>
      <w:r>
        <w:t>. The New York Public library is one of the world’s greatest repositories of books and journals. It has a beautiful reading room facing Manhattan’s famous Fifth Avenue. In the reading rooms are 10 reading spots. Each reading spot consists of a round table with 4 chairs placed around it. There are some readers such that in each occupied reading spot there are different numbers of readers. If in all there are 10 readers, how many reading spots are empty?</w:t>
      </w:r>
    </w:p>
    <w:p w:rsidR="00FD3C4A" w:rsidRDefault="00FD3C4A" w:rsidP="00FD3C4A">
      <w:pPr>
        <w:spacing w:after="0" w:line="240" w:lineRule="auto"/>
      </w:pPr>
      <w:r>
        <w:t>a. None</w:t>
      </w:r>
      <w:r>
        <w:tab/>
      </w:r>
      <w:r>
        <w:tab/>
        <w:t>b. 6</w:t>
      </w:r>
      <w:r>
        <w:tab/>
      </w:r>
      <w:r>
        <w:tab/>
        <w:t>c. 5</w:t>
      </w:r>
      <w:r>
        <w:tab/>
      </w:r>
      <w:r>
        <w:tab/>
        <w:t>d. 4</w:t>
      </w:r>
    </w:p>
    <w:p w:rsidR="00FD3C4A" w:rsidRDefault="00FD3C4A" w:rsidP="00FD3C4A">
      <w:pPr>
        <w:spacing w:after="0" w:line="240" w:lineRule="auto"/>
      </w:pPr>
      <w:r w:rsidRPr="00534129">
        <w:rPr>
          <w:b/>
        </w:rPr>
        <w:t>Answer:</w:t>
      </w:r>
      <w:r>
        <w:t xml:space="preserve"> B</w:t>
      </w:r>
    </w:p>
    <w:p w:rsidR="00FD3C4A" w:rsidRPr="00534129" w:rsidRDefault="00FD3C4A" w:rsidP="00FD3C4A">
      <w:pPr>
        <w:spacing w:after="0" w:line="240" w:lineRule="auto"/>
        <w:rPr>
          <w:b/>
        </w:rPr>
      </w:pPr>
      <w:r w:rsidRPr="00534129">
        <w:rPr>
          <w:b/>
        </w:rPr>
        <w:t xml:space="preserve">Explanation: </w:t>
      </w:r>
    </w:p>
    <w:p w:rsidR="00FD3C4A" w:rsidRDefault="00FD3C4A" w:rsidP="00FD3C4A">
      <w:pPr>
        <w:spacing w:after="0" w:line="240" w:lineRule="auto"/>
      </w:pPr>
      <w:r>
        <w:t>1st spot=1 reader</w:t>
      </w:r>
    </w:p>
    <w:p w:rsidR="00FD3C4A" w:rsidRDefault="00FD3C4A" w:rsidP="00FD3C4A">
      <w:pPr>
        <w:spacing w:after="0" w:line="240" w:lineRule="auto"/>
      </w:pPr>
      <w:r>
        <w:t>2nd spot=2 reader</w:t>
      </w:r>
    </w:p>
    <w:p w:rsidR="00FD3C4A" w:rsidRDefault="00FD3C4A" w:rsidP="00FD3C4A">
      <w:pPr>
        <w:spacing w:after="0" w:line="240" w:lineRule="auto"/>
      </w:pPr>
      <w:r>
        <w:t>3rd spot=3 reader</w:t>
      </w:r>
    </w:p>
    <w:p w:rsidR="00FD3C4A" w:rsidRDefault="00FD3C4A" w:rsidP="00FD3C4A">
      <w:pPr>
        <w:spacing w:after="0" w:line="240" w:lineRule="auto"/>
      </w:pPr>
      <w:r>
        <w:t>4th spot=4 reader</w:t>
      </w:r>
    </w:p>
    <w:p w:rsidR="00FD3C4A" w:rsidRDefault="00FD3C4A" w:rsidP="00FD3C4A">
      <w:pPr>
        <w:spacing w:after="0" w:line="240" w:lineRule="auto"/>
      </w:pPr>
      <w:r>
        <w:t>10 readers can occupy 4 spots only. So answer is 6</w:t>
      </w:r>
    </w:p>
    <w:p w:rsidR="00FD3C4A" w:rsidRDefault="00FD3C4A" w:rsidP="00FD3C4A">
      <w:pPr>
        <w:spacing w:after="0" w:line="240" w:lineRule="auto"/>
      </w:pPr>
    </w:p>
    <w:p w:rsidR="00FD3C4A" w:rsidRDefault="00FD3C4A" w:rsidP="00FD3C4A">
      <w:pPr>
        <w:spacing w:after="0" w:line="240" w:lineRule="auto"/>
      </w:pPr>
      <w:r w:rsidRPr="00534129">
        <w:rPr>
          <w:b/>
        </w:rPr>
        <w:t>3</w:t>
      </w:r>
      <w:r>
        <w:t xml:space="preserve">. A group of friends Tom, Tim, Dick, Diana, Harry, and Harriet go out to a fair three hundred meters from the McDonalds which is five Km away. They see a weighing machine and decide to have some fun. However the girls refuse to step on the weighing machine. So Tom, Dick and harry, weigh themselves in a particular order. First Tom, Dick, and Harry weigh themselves individually and then tom and Dick, Dick and Harry, Tom and Harry and then Tom, Dick and harry together </w:t>
      </w:r>
      <w:r>
        <w:lastRenderedPageBreak/>
        <w:t>respectively. The recorded weight for the last measure is 158 kgs. The average of all the 7 measures is</w:t>
      </w:r>
    </w:p>
    <w:p w:rsidR="00FD3C4A" w:rsidRDefault="00FD3C4A" w:rsidP="00FD3C4A">
      <w:pPr>
        <w:spacing w:after="0" w:line="240" w:lineRule="auto"/>
      </w:pPr>
      <w:r>
        <w:t>a. 112.86          b. 52.67        c. 90.29</w:t>
      </w:r>
      <w:r>
        <w:tab/>
        <w:t>d. 67.71</w:t>
      </w:r>
    </w:p>
    <w:p w:rsidR="00FD3C4A" w:rsidRDefault="00FD3C4A" w:rsidP="00FD3C4A">
      <w:pPr>
        <w:spacing w:after="0" w:line="240" w:lineRule="auto"/>
      </w:pPr>
      <w:r w:rsidRPr="00534129">
        <w:rPr>
          <w:b/>
        </w:rPr>
        <w:t>Answer:</w:t>
      </w:r>
      <w:r>
        <w:t xml:space="preserve"> C</w:t>
      </w:r>
    </w:p>
    <w:p w:rsidR="00FD3C4A" w:rsidRPr="00534129" w:rsidRDefault="00FD3C4A" w:rsidP="00FD3C4A">
      <w:pPr>
        <w:spacing w:after="0" w:line="240" w:lineRule="auto"/>
        <w:rPr>
          <w:b/>
        </w:rPr>
      </w:pPr>
      <w:r w:rsidRPr="00534129">
        <w:rPr>
          <w:b/>
        </w:rPr>
        <w:t>Explanation:</w:t>
      </w:r>
    </w:p>
    <w:p w:rsidR="00FD3C4A" w:rsidRDefault="00FD3C4A" w:rsidP="00FD3C4A">
      <w:pPr>
        <w:spacing w:after="0" w:line="240" w:lineRule="auto"/>
      </w:pPr>
      <w:r>
        <w:t>Let tom,dick and harry be a,</w:t>
      </w:r>
      <w:r w:rsidR="00534129">
        <w:t xml:space="preserve"> b and c.</w:t>
      </w:r>
    </w:p>
    <w:p w:rsidR="00FD3C4A" w:rsidRDefault="00FD3C4A" w:rsidP="00FD3C4A">
      <w:pPr>
        <w:spacing w:after="0" w:line="240" w:lineRule="auto"/>
      </w:pPr>
      <w:r>
        <w:t>Now there is total</w:t>
      </w:r>
      <w:r w:rsidR="00534129">
        <w:t>ly 7 rounds of weight measure.</w:t>
      </w:r>
    </w:p>
    <w:p w:rsidR="00FD3C4A" w:rsidRDefault="00FD3C4A" w:rsidP="00FD3C4A">
      <w:pPr>
        <w:spacing w:after="0" w:line="240" w:lineRule="auto"/>
      </w:pPr>
      <w:r>
        <w:t xml:space="preserve">First Tom, Dick, and Harry weigh themselves individually and then Tom and Dick, Dick and Harry, Tom and Harry and then Tom, Dick and Harry together respectively. </w:t>
      </w:r>
    </w:p>
    <w:p w:rsidR="00FD3C4A" w:rsidRDefault="00FD3C4A" w:rsidP="00FD3C4A">
      <w:pPr>
        <w:spacing w:after="0" w:line="240" w:lineRule="auto"/>
      </w:pPr>
      <w:r>
        <w:t>Sum of total 7 rounds written as,</w:t>
      </w:r>
    </w:p>
    <w:p w:rsidR="00FD3C4A" w:rsidRDefault="00FD3C4A" w:rsidP="00FD3C4A">
      <w:pPr>
        <w:spacing w:after="0" w:line="240" w:lineRule="auto"/>
      </w:pPr>
      <w:r>
        <w:t>a+b+c+(a+b)+(b+c)+(c+a)+(a+b+c) = 4(a+b+c)</w:t>
      </w:r>
    </w:p>
    <w:p w:rsidR="00FD3C4A" w:rsidRDefault="00FD3C4A" w:rsidP="00FD3C4A">
      <w:pPr>
        <w:spacing w:after="0" w:line="240" w:lineRule="auto"/>
      </w:pPr>
      <w:r>
        <w:t>4*158=632</w:t>
      </w:r>
    </w:p>
    <w:p w:rsidR="00FD3C4A" w:rsidRDefault="00FD3C4A" w:rsidP="00FD3C4A">
      <w:pPr>
        <w:spacing w:after="0" w:line="240" w:lineRule="auto"/>
      </w:pPr>
      <w:r>
        <w:t>Average of 7 weighing is 632/7=90.29 kg</w:t>
      </w:r>
    </w:p>
    <w:p w:rsidR="00FD3C4A" w:rsidRDefault="00FD3C4A" w:rsidP="00FD3C4A">
      <w:pPr>
        <w:spacing w:after="0" w:line="240" w:lineRule="auto"/>
      </w:pPr>
    </w:p>
    <w:p w:rsidR="00FD3C4A" w:rsidRDefault="00FD3C4A" w:rsidP="00FD3C4A">
      <w:pPr>
        <w:spacing w:after="0" w:line="240" w:lineRule="auto"/>
      </w:pPr>
      <w:r w:rsidRPr="00534129">
        <w:rPr>
          <w:b/>
        </w:rPr>
        <w:t>4</w:t>
      </w:r>
      <w:r>
        <w:t>. Determine the distance between the x-intercept and the z-intercept of the plane whose equation is 2x+9y-3z=18</w:t>
      </w:r>
    </w:p>
    <w:p w:rsidR="00FD3C4A" w:rsidRDefault="00FD3C4A" w:rsidP="00FD3C4A">
      <w:pPr>
        <w:spacing w:after="0" w:line="240" w:lineRule="auto"/>
      </w:pPr>
      <w:r>
        <w:t>a. 6.32</w:t>
      </w:r>
      <w:r>
        <w:tab/>
        <w:t xml:space="preserve">           b. 10.82</w:t>
      </w:r>
      <w:r>
        <w:tab/>
        <w:t xml:space="preserve">            c. 3</w:t>
      </w:r>
      <w:r>
        <w:tab/>
        <w:t xml:space="preserve">      d. 5</w:t>
      </w:r>
    </w:p>
    <w:p w:rsidR="00FD3C4A" w:rsidRDefault="00FD3C4A" w:rsidP="00FD3C4A">
      <w:pPr>
        <w:spacing w:after="0" w:line="240" w:lineRule="auto"/>
      </w:pPr>
      <w:r w:rsidRPr="00534129">
        <w:rPr>
          <w:b/>
        </w:rPr>
        <w:t>Answer:</w:t>
      </w:r>
      <w:r>
        <w:t xml:space="preserve"> B</w:t>
      </w:r>
    </w:p>
    <w:p w:rsidR="00FD3C4A" w:rsidRPr="00534129" w:rsidRDefault="00FD3C4A" w:rsidP="00FD3C4A">
      <w:pPr>
        <w:spacing w:after="0" w:line="240" w:lineRule="auto"/>
        <w:rPr>
          <w:b/>
        </w:rPr>
      </w:pPr>
      <w:r w:rsidRPr="00534129">
        <w:rPr>
          <w:b/>
        </w:rPr>
        <w:t xml:space="preserve">Explanation: </w:t>
      </w:r>
    </w:p>
    <w:p w:rsidR="00FD3C4A" w:rsidRDefault="00FD3C4A" w:rsidP="00FD3C4A">
      <w:pPr>
        <w:spacing w:after="0" w:line="240" w:lineRule="auto"/>
      </w:pPr>
      <w:r>
        <w:t>Putting y=z=0</w:t>
      </w:r>
    </w:p>
    <w:p w:rsidR="00FD3C4A" w:rsidRDefault="00FD3C4A" w:rsidP="00FD3C4A">
      <w:pPr>
        <w:spacing w:after="0" w:line="240" w:lineRule="auto"/>
      </w:pPr>
      <w:r>
        <w:t>x=9</w:t>
      </w:r>
    </w:p>
    <w:p w:rsidR="00FD3C4A" w:rsidRDefault="00FD3C4A" w:rsidP="00FD3C4A">
      <w:pPr>
        <w:spacing w:after="0" w:line="240" w:lineRule="auto"/>
      </w:pPr>
      <w:r>
        <w:t>Putting x=y=0</w:t>
      </w:r>
    </w:p>
    <w:p w:rsidR="00FD3C4A" w:rsidRDefault="00FD3C4A" w:rsidP="00FD3C4A">
      <w:pPr>
        <w:spacing w:after="0" w:line="240" w:lineRule="auto"/>
      </w:pPr>
      <w:r>
        <w:t>z=-6</w:t>
      </w:r>
    </w:p>
    <w:p w:rsidR="00FD3C4A" w:rsidRDefault="00FD3C4A" w:rsidP="00FD3C4A">
      <w:pPr>
        <w:spacing w:after="0" w:line="240" w:lineRule="auto"/>
      </w:pPr>
      <w:r>
        <w:t>Distance=(x^2+z^2) ^0.5=10.82 unit</w:t>
      </w:r>
    </w:p>
    <w:p w:rsidR="00FD3C4A" w:rsidRDefault="00FD3C4A" w:rsidP="00FD3C4A">
      <w:pPr>
        <w:spacing w:after="0" w:line="240" w:lineRule="auto"/>
      </w:pPr>
    </w:p>
    <w:p w:rsidR="00FD3C4A" w:rsidRDefault="00FD3C4A" w:rsidP="00FD3C4A">
      <w:pPr>
        <w:spacing w:after="0" w:line="240" w:lineRule="auto"/>
      </w:pPr>
      <w:r w:rsidRPr="00534129">
        <w:rPr>
          <w:b/>
        </w:rPr>
        <w:t>5</w:t>
      </w:r>
      <w:r>
        <w:t>. In the year 2002, Britain was reported to have had 4.3m closed-circuit televisions (CCTV) cameras – one for every 14 people in the country. This scrutiny is supposed to deter and detect crime. In one criminal case, the police interrogates two suspects. The ratio between the ages of the suspects is 6:5 and the sum of their ages is 66 years. After how many years will the ratio be 8:7?</w:t>
      </w:r>
    </w:p>
    <w:p w:rsidR="00FD3C4A" w:rsidRDefault="00FD3C4A" w:rsidP="00FD3C4A">
      <w:pPr>
        <w:spacing w:after="0" w:line="240" w:lineRule="auto"/>
      </w:pPr>
      <w:r>
        <w:t>a. 11 years</w:t>
      </w:r>
      <w:r>
        <w:tab/>
      </w:r>
      <w:r>
        <w:tab/>
      </w:r>
      <w:r>
        <w:tab/>
        <w:t>b.12 years</w:t>
      </w:r>
    </w:p>
    <w:p w:rsidR="00FD3C4A" w:rsidRDefault="00FD3C4A" w:rsidP="00FD3C4A">
      <w:pPr>
        <w:spacing w:after="0" w:line="240" w:lineRule="auto"/>
      </w:pPr>
      <w:r>
        <w:t>c. 6 years</w:t>
      </w:r>
      <w:r>
        <w:tab/>
      </w:r>
      <w:r>
        <w:tab/>
      </w:r>
      <w:r>
        <w:tab/>
        <w:t>d. 7 years</w:t>
      </w:r>
    </w:p>
    <w:p w:rsidR="00FD3C4A" w:rsidRDefault="00FD3C4A" w:rsidP="00FD3C4A">
      <w:pPr>
        <w:spacing w:after="0" w:line="240" w:lineRule="auto"/>
      </w:pPr>
      <w:r w:rsidRPr="00534129">
        <w:rPr>
          <w:b/>
        </w:rPr>
        <w:t>Answer:</w:t>
      </w:r>
      <w:r>
        <w:t xml:space="preserve"> B</w:t>
      </w:r>
    </w:p>
    <w:p w:rsidR="00FD3C4A" w:rsidRPr="00534129" w:rsidRDefault="00FD3C4A" w:rsidP="00FD3C4A">
      <w:pPr>
        <w:spacing w:after="0" w:line="240" w:lineRule="auto"/>
        <w:rPr>
          <w:b/>
        </w:rPr>
      </w:pPr>
      <w:r w:rsidRPr="00534129">
        <w:rPr>
          <w:b/>
        </w:rPr>
        <w:t>Explanation:</w:t>
      </w:r>
    </w:p>
    <w:p w:rsidR="00FD3C4A" w:rsidRDefault="00FD3C4A" w:rsidP="00FD3C4A">
      <w:pPr>
        <w:spacing w:after="0" w:line="240" w:lineRule="auto"/>
      </w:pPr>
      <w:r>
        <w:t>A/6 =B/5=x;</w:t>
      </w:r>
    </w:p>
    <w:p w:rsidR="00FD3C4A" w:rsidRDefault="00FD3C4A" w:rsidP="00FD3C4A">
      <w:pPr>
        <w:spacing w:after="0" w:line="240" w:lineRule="auto"/>
      </w:pPr>
      <w:r>
        <w:t>A=6x;B=5x;</w:t>
      </w:r>
    </w:p>
    <w:p w:rsidR="00FD3C4A" w:rsidRDefault="00FD3C4A" w:rsidP="00FD3C4A">
      <w:pPr>
        <w:spacing w:after="0" w:line="240" w:lineRule="auto"/>
      </w:pPr>
      <w:r>
        <w:t>A+B=66; ==&gt;    x=6;</w:t>
      </w:r>
    </w:p>
    <w:p w:rsidR="00FD3C4A" w:rsidRDefault="00FD3C4A" w:rsidP="00FD3C4A">
      <w:pPr>
        <w:spacing w:after="0" w:line="240" w:lineRule="auto"/>
      </w:pPr>
      <w:r>
        <w:t>A=36, B=30;</w:t>
      </w:r>
    </w:p>
    <w:p w:rsidR="00FD3C4A" w:rsidRDefault="00FD3C4A" w:rsidP="00FD3C4A">
      <w:pPr>
        <w:spacing w:after="0" w:line="240" w:lineRule="auto"/>
      </w:pPr>
      <w:r>
        <w:t>After X years,((A+X)/(B+X))=(8/7)</w:t>
      </w:r>
    </w:p>
    <w:p w:rsidR="00FD3C4A" w:rsidRDefault="00FD3C4A" w:rsidP="00FD3C4A">
      <w:pPr>
        <w:spacing w:after="0" w:line="240" w:lineRule="auto"/>
      </w:pPr>
      <w:r>
        <w:t>Solve the above eqn, we get X=12.</w:t>
      </w:r>
    </w:p>
    <w:p w:rsidR="00FD3C4A" w:rsidRDefault="00FD3C4A" w:rsidP="00FD3C4A">
      <w:pPr>
        <w:spacing w:after="0" w:line="240" w:lineRule="auto"/>
      </w:pPr>
    </w:p>
    <w:p w:rsidR="00FD3C4A" w:rsidRDefault="00FD3C4A" w:rsidP="00FD3C4A">
      <w:pPr>
        <w:spacing w:after="0" w:line="240" w:lineRule="auto"/>
      </w:pPr>
      <w:r w:rsidRPr="00534129">
        <w:rPr>
          <w:b/>
        </w:rPr>
        <w:t>6</w:t>
      </w:r>
      <w:r>
        <w:t>. A game is played between 2 players and one player is declared as winner. All the winners from first round, played in the second round. All the winners from second round played in third round and so on. If 8 rounds were played to declare only one player as winner, how many players played in first round?</w:t>
      </w:r>
    </w:p>
    <w:p w:rsidR="00FD3C4A" w:rsidRDefault="00FD3C4A" w:rsidP="00FD3C4A">
      <w:pPr>
        <w:spacing w:after="0" w:line="240" w:lineRule="auto"/>
      </w:pPr>
      <w:r>
        <w:t>a. 256</w:t>
      </w:r>
      <w:r>
        <w:tab/>
      </w:r>
      <w:r>
        <w:tab/>
        <w:t>b. 128</w:t>
      </w:r>
      <w:r>
        <w:tab/>
      </w:r>
      <w:r>
        <w:tab/>
        <w:t>c. 255</w:t>
      </w:r>
      <w:r>
        <w:tab/>
      </w:r>
      <w:r>
        <w:tab/>
        <w:t>d. 127</w:t>
      </w:r>
    </w:p>
    <w:p w:rsidR="00FD3C4A" w:rsidRDefault="00FD3C4A" w:rsidP="00FD3C4A">
      <w:pPr>
        <w:spacing w:after="0" w:line="240" w:lineRule="auto"/>
      </w:pPr>
      <w:r w:rsidRPr="00534129">
        <w:rPr>
          <w:b/>
        </w:rPr>
        <w:t>Answer:</w:t>
      </w:r>
      <w:r>
        <w:t xml:space="preserve"> A</w:t>
      </w:r>
    </w:p>
    <w:p w:rsidR="00FD3C4A" w:rsidRPr="00534129" w:rsidRDefault="00FD3C4A" w:rsidP="00FD3C4A">
      <w:pPr>
        <w:spacing w:after="0" w:line="240" w:lineRule="auto"/>
        <w:rPr>
          <w:b/>
        </w:rPr>
      </w:pPr>
      <w:r w:rsidRPr="00534129">
        <w:rPr>
          <w:b/>
        </w:rPr>
        <w:t xml:space="preserve">Explanation: </w:t>
      </w:r>
    </w:p>
    <w:p w:rsidR="00FD3C4A" w:rsidRDefault="00FD3C4A" w:rsidP="00FD3C4A">
      <w:pPr>
        <w:spacing w:after="0" w:line="240" w:lineRule="auto"/>
      </w:pPr>
      <w:r>
        <w:t>8 rounds means 128-64-32-16-8-4-2-1</w:t>
      </w:r>
    </w:p>
    <w:p w:rsidR="00FD3C4A" w:rsidRDefault="00FD3C4A" w:rsidP="00FD3C4A">
      <w:pPr>
        <w:spacing w:after="0" w:line="240" w:lineRule="auto"/>
      </w:pPr>
      <w:r>
        <w:t>So 128 matches were played in first round</w:t>
      </w:r>
    </w:p>
    <w:p w:rsidR="00FD3C4A" w:rsidRDefault="00FD3C4A" w:rsidP="00FD3C4A">
      <w:pPr>
        <w:spacing w:after="0" w:line="240" w:lineRule="auto"/>
      </w:pPr>
      <w:r>
        <w:t>teams= 128*2=256</w:t>
      </w:r>
    </w:p>
    <w:p w:rsidR="00FD3C4A" w:rsidRDefault="00FD3C4A" w:rsidP="00FD3C4A">
      <w:pPr>
        <w:spacing w:after="0" w:line="240" w:lineRule="auto"/>
      </w:pPr>
    </w:p>
    <w:p w:rsidR="00FD3C4A" w:rsidRDefault="00FD3C4A" w:rsidP="00FD3C4A">
      <w:pPr>
        <w:spacing w:after="0" w:line="240" w:lineRule="auto"/>
      </w:pPr>
      <w:r w:rsidRPr="00534129">
        <w:rPr>
          <w:b/>
        </w:rPr>
        <w:t>7</w:t>
      </w:r>
      <w:r>
        <w:t>.1/3rd of a number is 3 more than the 1/6th of the same number, then find the number?</w:t>
      </w:r>
    </w:p>
    <w:p w:rsidR="00FD3C4A" w:rsidRDefault="00FD3C4A" w:rsidP="00FD3C4A">
      <w:pPr>
        <w:spacing w:after="0" w:line="240" w:lineRule="auto"/>
      </w:pPr>
      <w:r>
        <w:t>a. 24</w:t>
      </w:r>
      <w:r>
        <w:tab/>
      </w:r>
      <w:r>
        <w:tab/>
        <w:t>b. 12</w:t>
      </w:r>
      <w:r>
        <w:tab/>
      </w:r>
      <w:r>
        <w:tab/>
        <w:t>c. 18</w:t>
      </w:r>
      <w:r>
        <w:tab/>
      </w:r>
      <w:r>
        <w:tab/>
        <w:t>d. 20</w:t>
      </w:r>
    </w:p>
    <w:p w:rsidR="00FD3C4A" w:rsidRDefault="00FD3C4A" w:rsidP="00FD3C4A">
      <w:pPr>
        <w:spacing w:after="0" w:line="240" w:lineRule="auto"/>
      </w:pPr>
      <w:r w:rsidRPr="00534129">
        <w:rPr>
          <w:b/>
        </w:rPr>
        <w:t>Answer:</w:t>
      </w:r>
      <w:r>
        <w:t xml:space="preserve"> C</w:t>
      </w:r>
    </w:p>
    <w:p w:rsidR="00FD3C4A" w:rsidRPr="00534129" w:rsidRDefault="00FD3C4A" w:rsidP="00FD3C4A">
      <w:pPr>
        <w:spacing w:after="0" w:line="240" w:lineRule="auto"/>
        <w:rPr>
          <w:b/>
        </w:rPr>
      </w:pPr>
      <w:r w:rsidRPr="00534129">
        <w:rPr>
          <w:b/>
        </w:rPr>
        <w:t xml:space="preserve">Explanation: </w:t>
      </w:r>
    </w:p>
    <w:p w:rsidR="00FD3C4A" w:rsidRDefault="00FD3C4A" w:rsidP="00FD3C4A">
      <w:pPr>
        <w:spacing w:after="0" w:line="240" w:lineRule="auto"/>
      </w:pPr>
      <w:r>
        <w:t>Let X is the number.</w:t>
      </w:r>
    </w:p>
    <w:p w:rsidR="00FD3C4A" w:rsidRDefault="00FD3C4A" w:rsidP="00FD3C4A">
      <w:pPr>
        <w:spacing w:after="0" w:line="240" w:lineRule="auto"/>
      </w:pPr>
      <w:r>
        <w:t>(1/3) X-(1/6) X=3,</w:t>
      </w:r>
    </w:p>
    <w:p w:rsidR="00FD3C4A" w:rsidRDefault="00FD3C4A" w:rsidP="00FD3C4A">
      <w:pPr>
        <w:spacing w:after="0" w:line="240" w:lineRule="auto"/>
      </w:pPr>
      <w:r>
        <w:t>Solving these we can get the answer.</w:t>
      </w:r>
    </w:p>
    <w:p w:rsidR="00FD3C4A" w:rsidRDefault="00FD3C4A" w:rsidP="00FD3C4A">
      <w:pPr>
        <w:spacing w:after="0" w:line="240" w:lineRule="auto"/>
      </w:pPr>
    </w:p>
    <w:p w:rsidR="00FD3C4A" w:rsidRDefault="00FD3C4A" w:rsidP="00FD3C4A">
      <w:pPr>
        <w:spacing w:after="0" w:line="240" w:lineRule="auto"/>
      </w:pPr>
      <w:r w:rsidRPr="00534129">
        <w:rPr>
          <w:b/>
        </w:rPr>
        <w:t>8</w:t>
      </w:r>
      <w:r>
        <w:t>. It is the class with the seating arrangement in 4 rows and 8 columns. When the teacher says ’start’ the girl who is sitting in first row and first column will say 1, then the next girl sitting behind her will say 4, the next girl sitting behind that girl will say 7, in a particular order each girl is telling a number, the following girls told 10, 13 next turn is yours what will you say?</w:t>
      </w:r>
    </w:p>
    <w:p w:rsidR="00FD3C4A" w:rsidRDefault="00FD3C4A" w:rsidP="00FD3C4A">
      <w:pPr>
        <w:spacing w:after="0" w:line="240" w:lineRule="auto"/>
      </w:pPr>
      <w:r>
        <w:t>a. 14</w:t>
      </w:r>
      <w:r>
        <w:tab/>
      </w:r>
      <w:r>
        <w:tab/>
        <w:t>b. 16</w:t>
      </w:r>
      <w:r>
        <w:tab/>
      </w:r>
      <w:r>
        <w:tab/>
        <w:t>c. 20</w:t>
      </w:r>
      <w:r>
        <w:tab/>
      </w:r>
      <w:r>
        <w:tab/>
        <w:t>d. 17</w:t>
      </w:r>
    </w:p>
    <w:p w:rsidR="00FD3C4A" w:rsidRDefault="00FD3C4A" w:rsidP="00FD3C4A">
      <w:pPr>
        <w:spacing w:after="0" w:line="240" w:lineRule="auto"/>
      </w:pPr>
      <w:r w:rsidRPr="00534129">
        <w:rPr>
          <w:b/>
        </w:rPr>
        <w:t>Answer:</w:t>
      </w:r>
      <w:r>
        <w:t xml:space="preserve"> B</w:t>
      </w:r>
    </w:p>
    <w:p w:rsidR="00FD3C4A" w:rsidRPr="00534129" w:rsidRDefault="00FD3C4A" w:rsidP="00FD3C4A">
      <w:pPr>
        <w:spacing w:after="0" w:line="240" w:lineRule="auto"/>
        <w:rPr>
          <w:b/>
        </w:rPr>
      </w:pPr>
      <w:r w:rsidRPr="00534129">
        <w:rPr>
          <w:b/>
        </w:rPr>
        <w:t xml:space="preserve">Explanation: </w:t>
      </w:r>
    </w:p>
    <w:p w:rsidR="00FD3C4A" w:rsidRDefault="00FD3C4A" w:rsidP="00FD3C4A">
      <w:pPr>
        <w:spacing w:after="0" w:line="240" w:lineRule="auto"/>
      </w:pPr>
      <w:r>
        <w:t>The series is like.. 1,4,7,10,13.... and so on.</w:t>
      </w:r>
    </w:p>
    <w:p w:rsidR="00FD3C4A" w:rsidRDefault="00FD3C4A" w:rsidP="00FD3C4A">
      <w:pPr>
        <w:spacing w:after="0" w:line="240" w:lineRule="auto"/>
      </w:pPr>
      <w:r>
        <w:t>So the difference between the two consecutive no's in the series is 3. When 13 is already completed, the next no in the series should be 13+3=16.</w:t>
      </w:r>
    </w:p>
    <w:p w:rsidR="00FD3C4A" w:rsidRDefault="00FD3C4A" w:rsidP="00FD3C4A">
      <w:pPr>
        <w:spacing w:after="0" w:line="240" w:lineRule="auto"/>
      </w:pPr>
    </w:p>
    <w:p w:rsidR="00FD3C4A" w:rsidRDefault="00FD3C4A" w:rsidP="00FD3C4A">
      <w:pPr>
        <w:spacing w:after="0" w:line="240" w:lineRule="auto"/>
      </w:pPr>
      <w:r w:rsidRPr="00534129">
        <w:rPr>
          <w:b/>
        </w:rPr>
        <w:t>9</w:t>
      </w:r>
      <w:r>
        <w:t>. If Valentine’s day of 2005 was celebrated on a Monday. What day is Feb 14th, 2010?</w:t>
      </w:r>
    </w:p>
    <w:p w:rsidR="00FD3C4A" w:rsidRDefault="00FD3C4A" w:rsidP="00FD3C4A">
      <w:pPr>
        <w:spacing w:after="0" w:line="240" w:lineRule="auto"/>
      </w:pPr>
      <w:r>
        <w:t>a. Monday</w:t>
      </w:r>
      <w:r>
        <w:tab/>
      </w:r>
      <w:r>
        <w:tab/>
      </w:r>
      <w:r>
        <w:tab/>
        <w:t>b. Sunday</w:t>
      </w:r>
    </w:p>
    <w:p w:rsidR="00FD3C4A" w:rsidRDefault="00FD3C4A" w:rsidP="00FD3C4A">
      <w:pPr>
        <w:spacing w:after="0" w:line="240" w:lineRule="auto"/>
      </w:pPr>
      <w:r>
        <w:t>c. Tuesday</w:t>
      </w:r>
      <w:r>
        <w:tab/>
      </w:r>
      <w:r>
        <w:tab/>
      </w:r>
      <w:r>
        <w:tab/>
        <w:t>d. Wednesday</w:t>
      </w:r>
    </w:p>
    <w:p w:rsidR="00FD3C4A" w:rsidRDefault="00FD3C4A" w:rsidP="00FD3C4A">
      <w:pPr>
        <w:spacing w:after="0" w:line="240" w:lineRule="auto"/>
      </w:pPr>
      <w:r w:rsidRPr="00534129">
        <w:rPr>
          <w:b/>
        </w:rPr>
        <w:t>Answer:</w:t>
      </w:r>
      <w:r>
        <w:t xml:space="preserve"> B</w:t>
      </w:r>
    </w:p>
    <w:p w:rsidR="00FD3C4A" w:rsidRPr="00534129" w:rsidRDefault="00FD3C4A" w:rsidP="00FD3C4A">
      <w:pPr>
        <w:spacing w:after="0" w:line="240" w:lineRule="auto"/>
        <w:rPr>
          <w:b/>
        </w:rPr>
      </w:pPr>
      <w:r w:rsidRPr="00534129">
        <w:rPr>
          <w:b/>
        </w:rPr>
        <w:t xml:space="preserve">Explanation: </w:t>
      </w:r>
    </w:p>
    <w:p w:rsidR="00FD3C4A" w:rsidRDefault="00FD3C4A" w:rsidP="00FD3C4A">
      <w:pPr>
        <w:spacing w:after="0" w:line="240" w:lineRule="auto"/>
      </w:pPr>
      <w:r>
        <w:t xml:space="preserve"> In leap year 2 odd days</w:t>
      </w:r>
    </w:p>
    <w:p w:rsidR="00FD3C4A" w:rsidRDefault="00FD3C4A" w:rsidP="00FD3C4A">
      <w:pPr>
        <w:spacing w:after="0" w:line="240" w:lineRule="auto"/>
      </w:pPr>
      <w:r>
        <w:t>Ordinary year 1 odd days.</w:t>
      </w:r>
    </w:p>
    <w:p w:rsidR="00FD3C4A" w:rsidRDefault="00FD3C4A" w:rsidP="00FD3C4A">
      <w:pPr>
        <w:spacing w:after="0" w:line="240" w:lineRule="auto"/>
      </w:pPr>
      <w:r>
        <w:t>From 2005 to 2010, there is one leap year and 4 ordinary year. So totally 6 odd days.</w:t>
      </w:r>
    </w:p>
    <w:p w:rsidR="00FD3C4A" w:rsidRDefault="00FD3C4A" w:rsidP="00FD3C4A">
      <w:pPr>
        <w:spacing w:after="0" w:line="240" w:lineRule="auto"/>
      </w:pPr>
      <w:r>
        <w:t>So answer is Sunday.</w:t>
      </w:r>
    </w:p>
    <w:p w:rsidR="00FD3C4A" w:rsidRDefault="00FD3C4A" w:rsidP="00FD3C4A">
      <w:pPr>
        <w:spacing w:after="0" w:line="240" w:lineRule="auto"/>
      </w:pPr>
    </w:p>
    <w:p w:rsidR="00FD3C4A" w:rsidRDefault="00FD3C4A" w:rsidP="00FD3C4A">
      <w:pPr>
        <w:spacing w:after="0" w:line="240" w:lineRule="auto"/>
      </w:pPr>
      <w:r w:rsidRPr="00534129">
        <w:rPr>
          <w:b/>
        </w:rPr>
        <w:t>10</w:t>
      </w:r>
      <w:r>
        <w:t xml:space="preserve">. If a pipe can fill the tank in 6 hrs but unfortunately there was a leak in the tank due to which it took 30 </w:t>
      </w:r>
      <w:r>
        <w:lastRenderedPageBreak/>
        <w:t>more minutes .Now if the tank was full how much time will it take to get emptied through the leak?</w:t>
      </w:r>
    </w:p>
    <w:p w:rsidR="00FD3C4A" w:rsidRDefault="00FD3C4A" w:rsidP="00FD3C4A">
      <w:pPr>
        <w:spacing w:after="0" w:line="240" w:lineRule="auto"/>
      </w:pPr>
      <w:r>
        <w:t>a. 39 hrs          b. 78 hrs           c. 72 hrs          d. 70 hrs</w:t>
      </w:r>
    </w:p>
    <w:p w:rsidR="00FD3C4A" w:rsidRDefault="00FD3C4A" w:rsidP="00FD3C4A">
      <w:pPr>
        <w:spacing w:after="0" w:line="240" w:lineRule="auto"/>
      </w:pPr>
      <w:r w:rsidRPr="00534129">
        <w:rPr>
          <w:b/>
        </w:rPr>
        <w:t>Answer:</w:t>
      </w:r>
      <w:r>
        <w:t xml:space="preserve"> B</w:t>
      </w:r>
    </w:p>
    <w:p w:rsidR="00FD3C4A" w:rsidRPr="00534129" w:rsidRDefault="00FD3C4A" w:rsidP="00FD3C4A">
      <w:pPr>
        <w:spacing w:after="0" w:line="240" w:lineRule="auto"/>
        <w:rPr>
          <w:b/>
        </w:rPr>
      </w:pPr>
      <w:r w:rsidRPr="00534129">
        <w:rPr>
          <w:b/>
        </w:rPr>
        <w:t xml:space="preserve">Explanation: </w:t>
      </w:r>
    </w:p>
    <w:p w:rsidR="00FD3C4A" w:rsidRDefault="00FD3C4A" w:rsidP="00FD3C4A">
      <w:pPr>
        <w:spacing w:after="0" w:line="240" w:lineRule="auto"/>
      </w:pPr>
      <w:r>
        <w:t xml:space="preserve">Work done by the </w:t>
      </w:r>
      <w:r w:rsidR="00EA679D">
        <w:t>leak in 1 hour = [(1/6)-(2/13)]=</w:t>
      </w:r>
      <w:r>
        <w:t>1/78 hrs.</w:t>
      </w:r>
    </w:p>
    <w:p w:rsidR="00FD3C4A" w:rsidRDefault="00FD3C4A" w:rsidP="00FD3C4A">
      <w:pPr>
        <w:spacing w:after="0" w:line="240" w:lineRule="auto"/>
      </w:pPr>
      <w:r>
        <w:t xml:space="preserve">Time taken= 78 hrs </w:t>
      </w:r>
    </w:p>
    <w:p w:rsidR="00EA679D" w:rsidRDefault="00EA679D" w:rsidP="00FD3C4A">
      <w:pPr>
        <w:spacing w:after="0" w:line="240" w:lineRule="auto"/>
      </w:pPr>
    </w:p>
    <w:p w:rsidR="00FD3C4A" w:rsidRDefault="00EA679D" w:rsidP="00FD3C4A">
      <w:pPr>
        <w:spacing w:after="0" w:line="240" w:lineRule="auto"/>
      </w:pPr>
      <w:r w:rsidRPr="00534129">
        <w:rPr>
          <w:b/>
        </w:rPr>
        <w:t>11</w:t>
      </w:r>
      <w:r>
        <w:t xml:space="preserve">. </w:t>
      </w:r>
      <w:r w:rsidR="00FD3C4A">
        <w:t>Joe counts 48 heads and 134 legs among the chicken and dogs in his farm. How many dogs does he have?</w:t>
      </w:r>
    </w:p>
    <w:p w:rsidR="00FD3C4A" w:rsidRDefault="00EA679D" w:rsidP="00FD3C4A">
      <w:pPr>
        <w:spacing w:after="0" w:line="240" w:lineRule="auto"/>
      </w:pPr>
      <w:r>
        <w:t>a. 29</w:t>
      </w:r>
      <w:r>
        <w:tab/>
      </w:r>
      <w:r>
        <w:tab/>
        <w:t>b. 21</w:t>
      </w:r>
      <w:r>
        <w:tab/>
      </w:r>
      <w:r>
        <w:tab/>
        <w:t>c. 18</w:t>
      </w:r>
      <w:r>
        <w:tab/>
      </w:r>
      <w:r>
        <w:tab/>
        <w:t xml:space="preserve">d. </w:t>
      </w:r>
      <w:r w:rsidR="00FD3C4A">
        <w:t>19</w:t>
      </w:r>
    </w:p>
    <w:p w:rsidR="00FD3C4A" w:rsidRDefault="00EA679D" w:rsidP="00FD3C4A">
      <w:pPr>
        <w:spacing w:after="0" w:line="240" w:lineRule="auto"/>
      </w:pPr>
      <w:r w:rsidRPr="00534129">
        <w:rPr>
          <w:b/>
        </w:rPr>
        <w:t>Answer</w:t>
      </w:r>
      <w:r w:rsidR="00FD3C4A" w:rsidRPr="00534129">
        <w:rPr>
          <w:b/>
        </w:rPr>
        <w:t>:</w:t>
      </w:r>
      <w:r w:rsidR="00FD3C4A">
        <w:t xml:space="preserve"> D</w:t>
      </w:r>
    </w:p>
    <w:p w:rsidR="00FD3C4A" w:rsidRPr="00534129" w:rsidRDefault="00EA679D"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Let us take the no. of Chickens as C and no. of dogs as D.</w:t>
      </w:r>
    </w:p>
    <w:p w:rsidR="00FD3C4A" w:rsidRDefault="00FD3C4A" w:rsidP="00FD3C4A">
      <w:pPr>
        <w:spacing w:after="0" w:line="240" w:lineRule="auto"/>
      </w:pPr>
      <w:r>
        <w:t>Equation 1: C + D = 48</w:t>
      </w:r>
    </w:p>
    <w:p w:rsidR="00FD3C4A" w:rsidRDefault="00FD3C4A" w:rsidP="00FD3C4A">
      <w:pPr>
        <w:spacing w:after="0" w:line="240" w:lineRule="auto"/>
      </w:pPr>
      <w:r>
        <w:t>Equation 2: 2C + 4D = 134 (2 legs for Chicken and 4 legs for Dogs)</w:t>
      </w:r>
    </w:p>
    <w:p w:rsidR="00FD3C4A" w:rsidRDefault="00FD3C4A" w:rsidP="00FD3C4A">
      <w:pPr>
        <w:spacing w:after="0" w:line="240" w:lineRule="auto"/>
      </w:pPr>
      <w:r>
        <w:t>Solving eqns 1 and 2, we get, D = 19 and C = 29.</w:t>
      </w:r>
    </w:p>
    <w:p w:rsidR="00FD3C4A" w:rsidRDefault="00FD3C4A" w:rsidP="00FD3C4A">
      <w:pPr>
        <w:spacing w:after="0" w:line="240" w:lineRule="auto"/>
      </w:pPr>
      <w:r>
        <w:t>No. of dogs is 19.</w:t>
      </w:r>
    </w:p>
    <w:p w:rsidR="00EA679D" w:rsidRDefault="00EA679D" w:rsidP="00FD3C4A">
      <w:pPr>
        <w:spacing w:after="0" w:line="240" w:lineRule="auto"/>
      </w:pPr>
    </w:p>
    <w:p w:rsidR="00FD3C4A" w:rsidRDefault="00EA679D" w:rsidP="00FD3C4A">
      <w:pPr>
        <w:spacing w:after="0" w:line="240" w:lineRule="auto"/>
      </w:pPr>
      <w:r w:rsidRPr="00534129">
        <w:rPr>
          <w:b/>
        </w:rPr>
        <w:t>12</w:t>
      </w:r>
      <w:r>
        <w:t xml:space="preserve">. </w:t>
      </w:r>
      <w:r w:rsidR="00FD3C4A">
        <w:t>A family consists of father, mother, two sons and the youngest daughter. The age of first son and daughter are in the ratio 3:1. The mother is 3.5 times as old as the second son. The age of the second son is 2/3 of the age of the first son. The age of the youngest daughter is 5 years. What is the age of the mother?</w:t>
      </w:r>
    </w:p>
    <w:p w:rsidR="00FD3C4A" w:rsidRDefault="00EA679D" w:rsidP="00FD3C4A">
      <w:pPr>
        <w:spacing w:after="0" w:line="240" w:lineRule="auto"/>
      </w:pPr>
      <w:r>
        <w:t>a. 40</w:t>
      </w:r>
      <w:r>
        <w:tab/>
      </w:r>
      <w:r>
        <w:tab/>
        <w:t>b. 35</w:t>
      </w:r>
      <w:r>
        <w:tab/>
      </w:r>
      <w:r>
        <w:tab/>
        <w:t>c. 15</w:t>
      </w:r>
      <w:r>
        <w:tab/>
      </w:r>
      <w:r>
        <w:tab/>
        <w:t xml:space="preserve">d. </w:t>
      </w:r>
      <w:r w:rsidR="00FD3C4A">
        <w:t>25</w:t>
      </w:r>
    </w:p>
    <w:p w:rsidR="00FD3C4A" w:rsidRDefault="00EA679D" w:rsidP="00FD3C4A">
      <w:pPr>
        <w:spacing w:after="0" w:line="240" w:lineRule="auto"/>
      </w:pPr>
      <w:r w:rsidRPr="00534129">
        <w:rPr>
          <w:b/>
        </w:rPr>
        <w:t>Answer</w:t>
      </w:r>
      <w:r w:rsidR="00FD3C4A" w:rsidRPr="00534129">
        <w:rPr>
          <w:b/>
        </w:rPr>
        <w:t>:</w:t>
      </w:r>
      <w:r w:rsidR="00FD3C4A">
        <w:t xml:space="preserve"> B</w:t>
      </w:r>
    </w:p>
    <w:p w:rsidR="00FD3C4A" w:rsidRPr="00534129" w:rsidRDefault="00EA679D"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Let us take the ages of Father, Mother, First s</w:t>
      </w:r>
      <w:r w:rsidR="00EA679D">
        <w:t xml:space="preserve">on, Second son and daughter as </w:t>
      </w:r>
      <w:r>
        <w:t>F, M, S1, S2 and D respectively.</w:t>
      </w:r>
    </w:p>
    <w:p w:rsidR="00FD3C4A" w:rsidRDefault="00FD3C4A" w:rsidP="00FD3C4A">
      <w:pPr>
        <w:spacing w:after="0" w:line="240" w:lineRule="auto"/>
      </w:pPr>
      <w:r>
        <w:t>Given,</w:t>
      </w:r>
    </w:p>
    <w:p w:rsidR="00FD3C4A" w:rsidRDefault="00EA679D" w:rsidP="00FD3C4A">
      <w:pPr>
        <w:spacing w:after="0" w:line="240" w:lineRule="auto"/>
      </w:pPr>
      <w:r>
        <w:t>S1: D = 3</w:t>
      </w:r>
      <w:r w:rsidR="00FD3C4A">
        <w:t>: 1</w:t>
      </w:r>
    </w:p>
    <w:p w:rsidR="00FD3C4A" w:rsidRDefault="00FD3C4A" w:rsidP="00FD3C4A">
      <w:pPr>
        <w:spacing w:after="0" w:line="240" w:lineRule="auto"/>
      </w:pPr>
      <w:r>
        <w:t>M = 3.5 (S2)</w:t>
      </w:r>
    </w:p>
    <w:p w:rsidR="00FD3C4A" w:rsidRDefault="00FD3C4A" w:rsidP="00FD3C4A">
      <w:pPr>
        <w:spacing w:after="0" w:line="240" w:lineRule="auto"/>
      </w:pPr>
      <w:r>
        <w:t>S2 = 2/3 (S1)</w:t>
      </w:r>
    </w:p>
    <w:p w:rsidR="00FD3C4A" w:rsidRDefault="00FD3C4A" w:rsidP="00FD3C4A">
      <w:pPr>
        <w:spacing w:after="0" w:line="240" w:lineRule="auto"/>
      </w:pPr>
      <w:r>
        <w:t>D = 5</w:t>
      </w:r>
    </w:p>
    <w:p w:rsidR="00FD3C4A" w:rsidRDefault="00EA679D" w:rsidP="00FD3C4A">
      <w:pPr>
        <w:spacing w:after="0" w:line="240" w:lineRule="auto"/>
      </w:pPr>
      <w:r>
        <w:t>Now, S1: D = 3</w:t>
      </w:r>
      <w:r w:rsidR="00FD3C4A">
        <w:t>: 1 =&gt; S1 = 3D =&gt; S1 = 3(5) =&gt; 15</w:t>
      </w:r>
    </w:p>
    <w:p w:rsidR="00FD3C4A" w:rsidRDefault="00FD3C4A" w:rsidP="00FD3C4A">
      <w:pPr>
        <w:spacing w:after="0" w:line="240" w:lineRule="auto"/>
      </w:pPr>
      <w:r>
        <w:t>So, S1 = 15</w:t>
      </w:r>
    </w:p>
    <w:p w:rsidR="00FD3C4A" w:rsidRDefault="00FD3C4A" w:rsidP="00FD3C4A">
      <w:pPr>
        <w:spacing w:after="0" w:line="240" w:lineRule="auto"/>
      </w:pPr>
      <w:r>
        <w:t>S2 = 2/3 (S1) =&gt; S2 = 2/3(15) =&gt; 10</w:t>
      </w:r>
    </w:p>
    <w:p w:rsidR="00FD3C4A" w:rsidRDefault="00FD3C4A" w:rsidP="00FD3C4A">
      <w:pPr>
        <w:spacing w:after="0" w:line="240" w:lineRule="auto"/>
      </w:pPr>
      <w:r>
        <w:t>S2 = 10</w:t>
      </w:r>
    </w:p>
    <w:p w:rsidR="00FD3C4A" w:rsidRDefault="00FD3C4A" w:rsidP="00FD3C4A">
      <w:pPr>
        <w:spacing w:after="0" w:line="240" w:lineRule="auto"/>
      </w:pPr>
      <w:r>
        <w:t>M = 3.5 (10) =&gt; 35</w:t>
      </w:r>
    </w:p>
    <w:p w:rsidR="00FD3C4A" w:rsidRDefault="00FD3C4A" w:rsidP="00FD3C4A">
      <w:pPr>
        <w:spacing w:after="0" w:line="240" w:lineRule="auto"/>
      </w:pPr>
      <w:r>
        <w:t>Mother's age is 35</w:t>
      </w:r>
    </w:p>
    <w:p w:rsidR="00FD3C4A" w:rsidRDefault="00FD3C4A" w:rsidP="00FD3C4A">
      <w:pPr>
        <w:spacing w:after="0" w:line="240" w:lineRule="auto"/>
      </w:pPr>
    </w:p>
    <w:p w:rsidR="00FD3C4A" w:rsidRDefault="00EA679D" w:rsidP="00FD3C4A">
      <w:pPr>
        <w:spacing w:after="0" w:line="240" w:lineRule="auto"/>
      </w:pPr>
      <w:r w:rsidRPr="00534129">
        <w:rPr>
          <w:b/>
        </w:rPr>
        <w:t>13</w:t>
      </w:r>
      <w:r>
        <w:t xml:space="preserve">. </w:t>
      </w:r>
      <w:r w:rsidR="00FD3C4A">
        <w:t xml:space="preserve">A bag contains 20 yellow balls, 23 green balls, 27 white balls. How many minimum balls one should pick out so that to make sure he gets at least 2 balls of all </w:t>
      </w:r>
      <w:r>
        <w:t>colour</w:t>
      </w:r>
      <w:r w:rsidR="00FD3C4A">
        <w:t>?</w:t>
      </w:r>
    </w:p>
    <w:p w:rsidR="00FD3C4A" w:rsidRDefault="00EA679D" w:rsidP="00FD3C4A">
      <w:pPr>
        <w:spacing w:after="0" w:line="240" w:lineRule="auto"/>
      </w:pPr>
      <w:r>
        <w:t>a. 48</w:t>
      </w:r>
      <w:r>
        <w:tab/>
      </w:r>
      <w:r>
        <w:tab/>
        <w:t>b. 52</w:t>
      </w:r>
      <w:r>
        <w:tab/>
      </w:r>
      <w:r>
        <w:tab/>
        <w:t>c. 60</w:t>
      </w:r>
      <w:r>
        <w:tab/>
      </w:r>
      <w:r>
        <w:tab/>
        <w:t xml:space="preserve">d. </w:t>
      </w:r>
      <w:r w:rsidR="00FD3C4A">
        <w:t>68</w:t>
      </w:r>
    </w:p>
    <w:p w:rsidR="00EA679D" w:rsidRDefault="00EA679D" w:rsidP="00FD3C4A">
      <w:pPr>
        <w:spacing w:after="0" w:line="240" w:lineRule="auto"/>
      </w:pPr>
    </w:p>
    <w:p w:rsidR="00FD3C4A" w:rsidRDefault="00EA679D" w:rsidP="00FD3C4A">
      <w:pPr>
        <w:spacing w:after="0" w:line="240" w:lineRule="auto"/>
      </w:pPr>
      <w:r w:rsidRPr="00534129">
        <w:rPr>
          <w:b/>
        </w:rPr>
        <w:lastRenderedPageBreak/>
        <w:t>Answer</w:t>
      </w:r>
      <w:r w:rsidR="00FD3C4A" w:rsidRPr="00534129">
        <w:rPr>
          <w:b/>
        </w:rPr>
        <w:t>:</w:t>
      </w:r>
      <w:r w:rsidR="00FD3C4A">
        <w:t xml:space="preserve"> B</w:t>
      </w:r>
    </w:p>
    <w:p w:rsidR="00FD3C4A" w:rsidRPr="00534129" w:rsidRDefault="00EA679D"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 xml:space="preserve">The highest number from one </w:t>
      </w:r>
      <w:r w:rsidR="00EA679D">
        <w:t>colour</w:t>
      </w:r>
      <w:r>
        <w:t xml:space="preserve"> ball is 27 (white balls), the second highest is 23 (green)</w:t>
      </w:r>
    </w:p>
    <w:p w:rsidR="00FD3C4A" w:rsidRDefault="00EA679D" w:rsidP="00FD3C4A">
      <w:pPr>
        <w:spacing w:after="0" w:line="240" w:lineRule="auto"/>
      </w:pPr>
      <w:r>
        <w:t xml:space="preserve">So, </w:t>
      </w:r>
      <w:r w:rsidR="00FD3C4A">
        <w:t xml:space="preserve">as a worst case scenario, one should take all 27 and 23 to move to get 2 yellow balls. </w:t>
      </w:r>
    </w:p>
    <w:p w:rsidR="00FD3C4A" w:rsidRDefault="00FD3C4A" w:rsidP="00FD3C4A">
      <w:pPr>
        <w:spacing w:after="0" w:line="240" w:lineRule="auto"/>
      </w:pPr>
      <w:r>
        <w:t>So, 27 + 23 + 2 = 52</w:t>
      </w:r>
    </w:p>
    <w:p w:rsidR="00FD3C4A" w:rsidRDefault="00FD3C4A" w:rsidP="00FD3C4A">
      <w:pPr>
        <w:spacing w:after="0" w:line="240" w:lineRule="auto"/>
      </w:pPr>
      <w:r>
        <w:t>One should at least take 52 balls to get minimum 2 balls from all colo</w:t>
      </w:r>
      <w:r w:rsidR="00EA679D">
        <w:t>u</w:t>
      </w:r>
      <w:r>
        <w:t>rs.</w:t>
      </w:r>
    </w:p>
    <w:p w:rsidR="00FD3C4A" w:rsidRDefault="00FD3C4A" w:rsidP="00FD3C4A">
      <w:pPr>
        <w:spacing w:after="0" w:line="240" w:lineRule="auto"/>
      </w:pPr>
    </w:p>
    <w:p w:rsidR="00FD3C4A" w:rsidRDefault="00EA679D" w:rsidP="00FD3C4A">
      <w:pPr>
        <w:spacing w:after="0" w:line="240" w:lineRule="auto"/>
      </w:pPr>
      <w:r w:rsidRPr="00534129">
        <w:rPr>
          <w:b/>
        </w:rPr>
        <w:t>14</w:t>
      </w:r>
      <w:r>
        <w:t xml:space="preserve">. </w:t>
      </w:r>
      <w:r w:rsidR="00FD3C4A">
        <w:t>A pipe can fill a tank in 3 hrs .Due to a leakage in the tank it takes 3.5 hrs to fill the same tank. Then how many hours will the leakage can empty the tank.</w:t>
      </w:r>
    </w:p>
    <w:p w:rsidR="00FD3C4A" w:rsidRDefault="00EA679D" w:rsidP="00FD3C4A">
      <w:pPr>
        <w:spacing w:after="0" w:line="240" w:lineRule="auto"/>
      </w:pPr>
      <w:r>
        <w:t>a. 3.5 hrs</w:t>
      </w:r>
      <w:r>
        <w:tab/>
      </w:r>
      <w:r>
        <w:tab/>
      </w:r>
      <w:r>
        <w:tab/>
        <w:t xml:space="preserve">b. </w:t>
      </w:r>
      <w:r w:rsidR="00FD3C4A">
        <w:t>30 hrs</w:t>
      </w:r>
    </w:p>
    <w:p w:rsidR="00FD3C4A" w:rsidRDefault="00EA679D" w:rsidP="00FD3C4A">
      <w:pPr>
        <w:spacing w:after="0" w:line="240" w:lineRule="auto"/>
      </w:pPr>
      <w:r>
        <w:t>c. 0.5 hrs</w:t>
      </w:r>
      <w:r>
        <w:tab/>
      </w:r>
      <w:r>
        <w:tab/>
      </w:r>
      <w:r>
        <w:tab/>
        <w:t xml:space="preserve">d. </w:t>
      </w:r>
      <w:r w:rsidR="00FD3C4A">
        <w:t>21 hrs</w:t>
      </w:r>
    </w:p>
    <w:p w:rsidR="00FD3C4A" w:rsidRDefault="00EA679D" w:rsidP="00FD3C4A">
      <w:pPr>
        <w:spacing w:after="0" w:line="240" w:lineRule="auto"/>
      </w:pPr>
      <w:r w:rsidRPr="00534129">
        <w:rPr>
          <w:b/>
        </w:rPr>
        <w:t>Answer</w:t>
      </w:r>
      <w:r w:rsidR="00FD3C4A" w:rsidRPr="00534129">
        <w:rPr>
          <w:b/>
        </w:rPr>
        <w:t>:</w:t>
      </w:r>
      <w:r w:rsidR="00FD3C4A">
        <w:t xml:space="preserve"> D</w:t>
      </w:r>
    </w:p>
    <w:p w:rsidR="00FD3C4A" w:rsidRPr="00534129" w:rsidRDefault="00EA679D"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The electric pump can fill the tank in 3 hrs. Because of the leak it took 3.5 hrs.</w:t>
      </w:r>
    </w:p>
    <w:p w:rsidR="00FD3C4A" w:rsidRDefault="00FD3C4A" w:rsidP="00FD3C4A">
      <w:pPr>
        <w:spacing w:after="0" w:line="240" w:lineRule="auto"/>
      </w:pPr>
      <w:r>
        <w:t>Now, if there is no leak and the electric pump works for 3.5 hrs instead of 3 hrs, 0.5/3 = 1/6 of the tank must have been overflown. But we are unable to see the overflow because this 1/6 is emptied by the leak of course working for 3.5 hrs.</w:t>
      </w:r>
    </w:p>
    <w:p w:rsidR="00FD3C4A" w:rsidRDefault="00FD3C4A" w:rsidP="00FD3C4A">
      <w:pPr>
        <w:spacing w:after="0" w:line="240" w:lineRule="auto"/>
      </w:pPr>
      <w:r>
        <w:t>Hence the leak can empty 1/6 of the tank in 3.5 hours. So it can empty a full tank in 21 hrs.</w:t>
      </w:r>
    </w:p>
    <w:p w:rsidR="00EA679D" w:rsidRDefault="00EA679D" w:rsidP="00FD3C4A">
      <w:pPr>
        <w:spacing w:after="0" w:line="240" w:lineRule="auto"/>
      </w:pPr>
    </w:p>
    <w:p w:rsidR="00E05DA3" w:rsidRDefault="00EA679D" w:rsidP="00FD3C4A">
      <w:pPr>
        <w:spacing w:after="0" w:line="240" w:lineRule="auto"/>
      </w:pPr>
      <w:r w:rsidRPr="00534129">
        <w:rPr>
          <w:b/>
        </w:rPr>
        <w:t>15</w:t>
      </w:r>
      <w:r>
        <w:t xml:space="preserve">. </w:t>
      </w:r>
      <w:r w:rsidR="00FD3C4A">
        <w:t xml:space="preserve">Pointing out to a photograph a man tells his friend, “She is the daughter of the only son of my father’s </w:t>
      </w:r>
    </w:p>
    <w:p w:rsidR="00FD3C4A" w:rsidRDefault="00FD3C4A" w:rsidP="00FD3C4A">
      <w:pPr>
        <w:spacing w:after="0" w:line="240" w:lineRule="auto"/>
      </w:pPr>
      <w:r>
        <w:t>wife”. How is the girl in photograph related to the man?</w:t>
      </w:r>
    </w:p>
    <w:p w:rsidR="00FD3C4A" w:rsidRDefault="00EA679D" w:rsidP="00FD3C4A">
      <w:pPr>
        <w:spacing w:after="0" w:line="240" w:lineRule="auto"/>
      </w:pPr>
      <w:r>
        <w:t>a. Niece</w:t>
      </w:r>
      <w:r>
        <w:tab/>
      </w:r>
      <w:r>
        <w:tab/>
      </w:r>
      <w:r>
        <w:tab/>
      </w:r>
      <w:r>
        <w:tab/>
        <w:t xml:space="preserve">b. </w:t>
      </w:r>
      <w:r w:rsidR="00FD3C4A">
        <w:t>Daughter</w:t>
      </w:r>
    </w:p>
    <w:p w:rsidR="00FD3C4A" w:rsidRDefault="00EA679D" w:rsidP="00FD3C4A">
      <w:pPr>
        <w:spacing w:after="0" w:line="240" w:lineRule="auto"/>
      </w:pPr>
      <w:r>
        <w:t>c. Mother</w:t>
      </w:r>
      <w:r>
        <w:tab/>
      </w:r>
      <w:r>
        <w:tab/>
      </w:r>
      <w:r>
        <w:tab/>
        <w:t xml:space="preserve">d. </w:t>
      </w:r>
      <w:r w:rsidR="00FD3C4A">
        <w:t>None of these</w:t>
      </w:r>
    </w:p>
    <w:p w:rsidR="00FD3C4A" w:rsidRDefault="00EA679D" w:rsidP="00FD3C4A">
      <w:pPr>
        <w:spacing w:after="0" w:line="240" w:lineRule="auto"/>
      </w:pPr>
      <w:r w:rsidRPr="00534129">
        <w:rPr>
          <w:b/>
        </w:rPr>
        <w:t>Answer</w:t>
      </w:r>
      <w:r w:rsidR="00FD3C4A" w:rsidRPr="00534129">
        <w:rPr>
          <w:b/>
        </w:rPr>
        <w:t>:</w:t>
      </w:r>
      <w:r w:rsidR="00FD3C4A">
        <w:t xml:space="preserve"> B</w:t>
      </w:r>
    </w:p>
    <w:p w:rsidR="00FD3C4A" w:rsidRPr="00534129" w:rsidRDefault="00EA679D"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From the given information,</w:t>
      </w:r>
    </w:p>
    <w:p w:rsidR="00FD3C4A" w:rsidRDefault="00FD3C4A" w:rsidP="00FD3C4A">
      <w:pPr>
        <w:spacing w:after="0" w:line="240" w:lineRule="auto"/>
      </w:pPr>
      <w:r>
        <w:t>The Only son of my father's wife is the man</w:t>
      </w:r>
    </w:p>
    <w:p w:rsidR="00FD3C4A" w:rsidRDefault="00FD3C4A" w:rsidP="00FD3C4A">
      <w:pPr>
        <w:spacing w:after="0" w:line="240" w:lineRule="auto"/>
      </w:pPr>
      <w:r>
        <w:t>Daughter of the only son of my father's wife is the man's daughter.</w:t>
      </w:r>
    </w:p>
    <w:p w:rsidR="00FD3C4A" w:rsidRDefault="00EA679D" w:rsidP="00FD3C4A">
      <w:pPr>
        <w:spacing w:after="0" w:line="240" w:lineRule="auto"/>
      </w:pPr>
      <w:r>
        <w:t>So, the</w:t>
      </w:r>
      <w:r w:rsidR="00FD3C4A">
        <w:t xml:space="preserve"> girl is the daughter of that man.</w:t>
      </w:r>
    </w:p>
    <w:p w:rsidR="00EA679D" w:rsidRDefault="00EA679D" w:rsidP="00FD3C4A">
      <w:pPr>
        <w:spacing w:after="0" w:line="240" w:lineRule="auto"/>
      </w:pPr>
    </w:p>
    <w:p w:rsidR="00FD3C4A" w:rsidRDefault="00FD3C4A" w:rsidP="00FD3C4A">
      <w:pPr>
        <w:spacing w:after="0" w:line="240" w:lineRule="auto"/>
        <w:rPr>
          <w:b/>
        </w:rPr>
      </w:pPr>
      <w:r w:rsidRPr="00EA679D">
        <w:rPr>
          <w:b/>
        </w:rPr>
        <w:t>ADVANCED QUANTITATIVE APTITUDE</w:t>
      </w:r>
    </w:p>
    <w:p w:rsidR="00EA679D" w:rsidRPr="00EA679D" w:rsidRDefault="00EA679D" w:rsidP="00FD3C4A">
      <w:pPr>
        <w:spacing w:after="0" w:line="240" w:lineRule="auto"/>
        <w:rPr>
          <w:b/>
        </w:rPr>
      </w:pPr>
    </w:p>
    <w:p w:rsidR="00FD3C4A" w:rsidRDefault="00EA679D" w:rsidP="00FD3C4A">
      <w:pPr>
        <w:spacing w:after="0" w:line="240" w:lineRule="auto"/>
      </w:pPr>
      <w:r w:rsidRPr="00534129">
        <w:rPr>
          <w:b/>
        </w:rPr>
        <w:t>16</w:t>
      </w:r>
      <w:r>
        <w:t xml:space="preserve">. </w:t>
      </w:r>
      <w:r w:rsidR="00FD3C4A">
        <w:t>Mr. X decides to travel from Delhi to Gurgaon at a uniform speed and decides to reach Gurgaon after T hr. After 30 km, there is some engine malfunction and the speed of the car becomes 4/5th of the original speed. So, he travels the rest of the distance at a constant speed 4/5th of the original speed and reaches Gurgaon 45 minutes late. Had the same thing happened after he travelled 48 km, he would have reached only 36 minutes late. What is the distance between Delhi and Gurgaon?</w:t>
      </w:r>
    </w:p>
    <w:p w:rsidR="00FD3C4A" w:rsidRDefault="00EA679D" w:rsidP="00FD3C4A">
      <w:pPr>
        <w:spacing w:after="0" w:line="240" w:lineRule="auto"/>
      </w:pPr>
      <w:r>
        <w:lastRenderedPageBreak/>
        <w:t>a. 90 km</w:t>
      </w:r>
      <w:r>
        <w:tab/>
        <w:t>b. 120 km</w:t>
      </w:r>
      <w:r>
        <w:tab/>
        <w:t>c.20 km</w:t>
      </w:r>
      <w:r>
        <w:tab/>
        <w:t xml:space="preserve">           d. </w:t>
      </w:r>
      <w:r w:rsidR="00FD3C4A">
        <w:t>40 km</w:t>
      </w:r>
    </w:p>
    <w:p w:rsidR="00FD3C4A" w:rsidRDefault="00EA679D" w:rsidP="00FD3C4A">
      <w:pPr>
        <w:spacing w:after="0" w:line="240" w:lineRule="auto"/>
      </w:pPr>
      <w:r w:rsidRPr="00534129">
        <w:rPr>
          <w:b/>
        </w:rPr>
        <w:t>Answer</w:t>
      </w:r>
      <w:r w:rsidR="00FD3C4A" w:rsidRPr="00534129">
        <w:rPr>
          <w:b/>
        </w:rPr>
        <w:t>:</w:t>
      </w:r>
      <w:r w:rsidR="00FD3C4A">
        <w:t xml:space="preserve"> B</w:t>
      </w:r>
    </w:p>
    <w:p w:rsidR="00FD3C4A" w:rsidRPr="00534129" w:rsidRDefault="00EA679D"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 xml:space="preserve"> Let the distance from Delhi to Gurgaon </w:t>
      </w:r>
      <w:r w:rsidR="00EA679D">
        <w:t>be ‘d’</w:t>
      </w:r>
      <w:r>
        <w:t xml:space="preserve"> km. The first 30 km he travels at his usual speed. However, the </w:t>
      </w:r>
      <w:r w:rsidR="00EA679D">
        <w:t>remaining‘d</w:t>
      </w:r>
      <w:r>
        <w:t>-30’ km he travels at a reduced speed.</w:t>
      </w:r>
    </w:p>
    <w:p w:rsidR="00FD3C4A" w:rsidRDefault="00EA679D" w:rsidP="00FD3C4A">
      <w:pPr>
        <w:spacing w:after="0" w:line="240" w:lineRule="auto"/>
      </w:pPr>
      <w:r>
        <w:t xml:space="preserve">To travel </w:t>
      </w:r>
      <w:r w:rsidR="00FD3C4A">
        <w:t>‘d’ km he usually t</w:t>
      </w:r>
      <w:r>
        <w:t xml:space="preserve">akes T hr. Therefore, to travel </w:t>
      </w:r>
      <w:r w:rsidR="00FD3C4A">
        <w:t xml:space="preserve">‘d - 30’ km he should ideally take (d−30)xT/d hr. However, this is only if he travels at his usual speed. It is given that he </w:t>
      </w:r>
      <w:r>
        <w:t>travelled</w:t>
      </w:r>
      <w:r w:rsidR="00FD3C4A">
        <w:t xml:space="preserve"> only at 4/5th of his usual speed. Because of this he would have taken 5/4th of the time to travel the remaining distance, i</w:t>
      </w:r>
      <w:r w:rsidR="00335E4D">
        <w:t xml:space="preserve">.e., he takes 1/4th of the time </w:t>
      </w:r>
      <w:r w:rsidR="00FD3C4A">
        <w:t>extra. This is given to be 45 minutes (or 3/4th hr)</w:t>
      </w:r>
    </w:p>
    <w:p w:rsidR="00FD3C4A" w:rsidRDefault="00FD3C4A" w:rsidP="00FD3C4A">
      <w:pPr>
        <w:spacing w:after="0" w:line="240" w:lineRule="auto"/>
      </w:pPr>
      <w:r>
        <w:t>1/4x(d−30)xT/d = 3/4      ........(1)</w:t>
      </w:r>
    </w:p>
    <w:p w:rsidR="00FD3C4A" w:rsidRDefault="00FD3C4A" w:rsidP="00FD3C4A">
      <w:pPr>
        <w:spacing w:after="0" w:line="240" w:lineRule="auto"/>
      </w:pPr>
      <w:r>
        <w:t>On the other hand, had the same thing happened after he travelled 48 km, he would have reached only 36 minutes or 34 hrs late. Hence,</w:t>
      </w:r>
    </w:p>
    <w:p w:rsidR="00FD3C4A" w:rsidRDefault="00FD3C4A" w:rsidP="00FD3C4A">
      <w:pPr>
        <w:spacing w:after="0" w:line="240" w:lineRule="auto"/>
      </w:pPr>
      <w:r>
        <w:t>1/4x(d−48)xT/d = 3/5       ........(2)</w:t>
      </w:r>
    </w:p>
    <w:p w:rsidR="00FD3C4A" w:rsidRDefault="00FD3C4A" w:rsidP="00FD3C4A">
      <w:pPr>
        <w:spacing w:after="0" w:line="240" w:lineRule="auto"/>
      </w:pPr>
      <w:r>
        <w:t>Dividing (1) by (2) and solving for d, we get d = 120 km.</w:t>
      </w:r>
    </w:p>
    <w:p w:rsidR="00FD3C4A" w:rsidRDefault="00FD3C4A" w:rsidP="00FD3C4A">
      <w:pPr>
        <w:spacing w:after="0" w:line="240" w:lineRule="auto"/>
      </w:pPr>
    </w:p>
    <w:p w:rsidR="00FD3C4A" w:rsidRDefault="00FD3C4A" w:rsidP="00FD3C4A">
      <w:pPr>
        <w:spacing w:after="0" w:line="240" w:lineRule="auto"/>
      </w:pPr>
    </w:p>
    <w:p w:rsidR="00723AB3" w:rsidRDefault="00723AB3" w:rsidP="00FD3C4A">
      <w:pPr>
        <w:spacing w:after="0" w:line="240" w:lineRule="auto"/>
        <w:rPr>
          <w:b/>
        </w:rPr>
      </w:pPr>
      <w:r>
        <w:rPr>
          <w:noProof/>
          <w:lang w:val="en-US"/>
        </w:rPr>
        <w:drawing>
          <wp:inline distT="0" distB="0" distL="0" distR="0">
            <wp:extent cx="3160877" cy="1257300"/>
            <wp:effectExtent l="0" t="0" r="0" b="0"/>
            <wp:docPr id="5" name="Picture 5" descr="http://d1gyfhtoityo9s.cloudfront.net/modules/emanager/ques/img/tmp_d3630410c51e609431771a9001a46871070e268974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1gyfhtoityo9s.cloudfront.net/modules/emanager/ques/img/tmp_d3630410c51e609431771a9001a46871070e268974986.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4843" cy="1274788"/>
                    </a:xfrm>
                    <a:prstGeom prst="rect">
                      <a:avLst/>
                    </a:prstGeom>
                    <a:noFill/>
                    <a:ln>
                      <a:noFill/>
                    </a:ln>
                  </pic:spPr>
                </pic:pic>
              </a:graphicData>
            </a:graphic>
          </wp:inline>
        </w:drawing>
      </w:r>
    </w:p>
    <w:p w:rsidR="00723AB3" w:rsidRDefault="00723AB3" w:rsidP="00FD3C4A">
      <w:pPr>
        <w:spacing w:after="0" w:line="240" w:lineRule="auto"/>
        <w:rPr>
          <w:b/>
        </w:rPr>
      </w:pPr>
    </w:p>
    <w:p w:rsidR="00FD3C4A" w:rsidRDefault="00EA679D" w:rsidP="00FD3C4A">
      <w:pPr>
        <w:spacing w:after="0" w:line="240" w:lineRule="auto"/>
      </w:pPr>
      <w:r w:rsidRPr="00534129">
        <w:rPr>
          <w:b/>
        </w:rPr>
        <w:t>17</w:t>
      </w:r>
      <w:r>
        <w:t xml:space="preserve">. </w:t>
      </w:r>
      <w:r w:rsidR="00FD3C4A">
        <w:t>What will be the remainder when (1234567890123456789)24 is divided by 2187?</w:t>
      </w:r>
    </w:p>
    <w:p w:rsidR="00FD3C4A" w:rsidRDefault="00EA679D" w:rsidP="00FD3C4A">
      <w:pPr>
        <w:spacing w:after="0" w:line="240" w:lineRule="auto"/>
      </w:pPr>
      <w:r>
        <w:t>a. 3</w:t>
      </w:r>
      <w:r>
        <w:tab/>
      </w:r>
      <w:r>
        <w:tab/>
        <w:t>b. 2</w:t>
      </w:r>
      <w:r>
        <w:tab/>
      </w:r>
      <w:r>
        <w:tab/>
        <w:t>c. 1</w:t>
      </w:r>
      <w:r>
        <w:tab/>
      </w:r>
      <w:r>
        <w:tab/>
        <w:t>d. 0</w:t>
      </w:r>
    </w:p>
    <w:p w:rsidR="00FD3C4A" w:rsidRDefault="00EA679D" w:rsidP="00FD3C4A">
      <w:pPr>
        <w:spacing w:after="0" w:line="240" w:lineRule="auto"/>
      </w:pPr>
      <w:r w:rsidRPr="00534129">
        <w:rPr>
          <w:b/>
        </w:rPr>
        <w:t>Answer</w:t>
      </w:r>
      <w:r w:rsidR="00FD3C4A" w:rsidRPr="00534129">
        <w:rPr>
          <w:b/>
        </w:rPr>
        <w:t>:</w:t>
      </w:r>
      <w:r w:rsidR="00FD3C4A">
        <w:t xml:space="preserve"> D</w:t>
      </w:r>
    </w:p>
    <w:p w:rsidR="00FD3C4A" w:rsidRPr="00534129" w:rsidRDefault="00EA679D"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 xml:space="preserve"> 1234567890123456789 can be expressed as (9k</w:t>
      </w:r>
      <w:r w:rsidR="00EA679D">
        <w:t>) 24</w:t>
      </w:r>
      <w:r>
        <w:t>.</w:t>
      </w:r>
    </w:p>
    <w:p w:rsidR="00FD3C4A" w:rsidRDefault="00FD3C4A" w:rsidP="00FD3C4A">
      <w:pPr>
        <w:spacing w:after="0" w:line="240" w:lineRule="auto"/>
      </w:pPr>
      <w:r>
        <w:t>1234567890123456789 is divisible by 9.</w:t>
      </w:r>
    </w:p>
    <w:p w:rsidR="00FD3C4A" w:rsidRDefault="00FD3C4A" w:rsidP="00FD3C4A">
      <w:pPr>
        <w:spacing w:after="0" w:line="240" w:lineRule="auto"/>
      </w:pPr>
      <w:r>
        <w:t>2187=37</w:t>
      </w:r>
    </w:p>
    <w:p w:rsidR="00FD3C4A" w:rsidRDefault="00FD3C4A" w:rsidP="00FD3C4A">
      <w:pPr>
        <w:spacing w:after="0" w:line="240" w:lineRule="auto"/>
      </w:pPr>
      <w:r>
        <w:t>(Because sum of the digits is divisible by 9)So it is divisible by 3. Thus the remainder will be zero.</w:t>
      </w:r>
    </w:p>
    <w:p w:rsidR="00EA679D" w:rsidRDefault="00EA679D" w:rsidP="00FD3C4A">
      <w:pPr>
        <w:spacing w:after="0" w:line="240" w:lineRule="auto"/>
      </w:pPr>
    </w:p>
    <w:p w:rsidR="00FD3C4A" w:rsidRDefault="00EA679D" w:rsidP="00FD3C4A">
      <w:pPr>
        <w:spacing w:after="0" w:line="240" w:lineRule="auto"/>
      </w:pPr>
      <w:r w:rsidRPr="00534129">
        <w:rPr>
          <w:b/>
        </w:rPr>
        <w:t>18</w:t>
      </w:r>
      <w:r>
        <w:t xml:space="preserve">. </w:t>
      </w:r>
      <w:r w:rsidR="00FD3C4A">
        <w:t>Two circles are placed in an equilateral triangle as shown in the figure. What is the ratio of the area of the smaller circle to that of the equilateral triangle?</w:t>
      </w:r>
    </w:p>
    <w:p w:rsidR="00E05DA3" w:rsidRDefault="00E05DA3" w:rsidP="00FD3C4A">
      <w:pPr>
        <w:spacing w:after="0" w:line="240" w:lineRule="auto"/>
      </w:pPr>
      <w:r>
        <w:rPr>
          <w:noProof/>
          <w:lang w:val="en-US"/>
        </w:rPr>
        <w:drawing>
          <wp:inline distT="0" distB="0" distL="0" distR="0">
            <wp:extent cx="1828800" cy="1522770"/>
            <wp:effectExtent l="19050" t="0" r="0" b="0"/>
            <wp:docPr id="6" name="Picture 6" descr="http://d1gyfhtoityo9s.cloudfront.net/modules/emanager/ques/img/tmp_d3630410c51e609431771a9001a46871070e69038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1gyfhtoityo9s.cloudfront.net/modules/emanager/ques/img/tmp_d3630410c51e609431771a9001a46871070e690383523.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3709" cy="1543511"/>
                    </a:xfrm>
                    <a:prstGeom prst="rect">
                      <a:avLst/>
                    </a:prstGeom>
                    <a:noFill/>
                    <a:ln>
                      <a:noFill/>
                    </a:ln>
                  </pic:spPr>
                </pic:pic>
              </a:graphicData>
            </a:graphic>
          </wp:inline>
        </w:drawing>
      </w:r>
    </w:p>
    <w:p w:rsidR="00FD3C4A" w:rsidRDefault="00EA679D" w:rsidP="00FD3C4A">
      <w:pPr>
        <w:spacing w:after="0" w:line="240" w:lineRule="auto"/>
      </w:pPr>
      <w:r>
        <w:lastRenderedPageBreak/>
        <w:t>a. π : 36√3</w:t>
      </w:r>
      <w:r>
        <w:tab/>
        <w:t xml:space="preserve">b. </w:t>
      </w:r>
      <w:r w:rsidR="00FD3C4A">
        <w:t>π : 18√3</w:t>
      </w:r>
    </w:p>
    <w:p w:rsidR="00FD3C4A" w:rsidRDefault="00EA679D" w:rsidP="00FD3C4A">
      <w:pPr>
        <w:spacing w:after="0" w:line="240" w:lineRule="auto"/>
      </w:pPr>
      <w:r>
        <w:t xml:space="preserve">c. </w:t>
      </w:r>
      <w:r w:rsidR="00FD3C4A">
        <w:t>π : 27√3</w:t>
      </w:r>
      <w:r w:rsidR="00FD3C4A">
        <w:tab/>
        <w:t>d.π : 42√3</w:t>
      </w:r>
    </w:p>
    <w:p w:rsidR="00FD3C4A" w:rsidRDefault="00EA679D" w:rsidP="00FD3C4A">
      <w:pPr>
        <w:spacing w:after="0" w:line="240" w:lineRule="auto"/>
      </w:pPr>
      <w:bookmarkStart w:id="0" w:name="_GoBack"/>
      <w:bookmarkEnd w:id="0"/>
      <w:r w:rsidRPr="00534129">
        <w:rPr>
          <w:b/>
        </w:rPr>
        <w:t>Answer</w:t>
      </w:r>
      <w:r w:rsidR="00FD3C4A" w:rsidRPr="00534129">
        <w:rPr>
          <w:b/>
        </w:rPr>
        <w:t>:</w:t>
      </w:r>
      <w:r w:rsidR="00FD3C4A">
        <w:t xml:space="preserve"> C</w:t>
      </w:r>
    </w:p>
    <w:p w:rsidR="00FD3C4A" w:rsidRDefault="00335E4D" w:rsidP="00FD3C4A">
      <w:pPr>
        <w:spacing w:after="0" w:line="240" w:lineRule="auto"/>
        <w:rPr>
          <w:b/>
        </w:rPr>
      </w:pPr>
      <w:r w:rsidRPr="00534129">
        <w:rPr>
          <w:b/>
        </w:rPr>
        <w:t>Explanation</w:t>
      </w:r>
      <w:r w:rsidR="00FD3C4A" w:rsidRPr="00534129">
        <w:rPr>
          <w:b/>
        </w:rPr>
        <w:t xml:space="preserve">: </w:t>
      </w:r>
    </w:p>
    <w:p w:rsidR="00E05DA3" w:rsidRPr="00534129" w:rsidRDefault="00E05DA3" w:rsidP="00FD3C4A">
      <w:pPr>
        <w:spacing w:after="0" w:line="240" w:lineRule="auto"/>
        <w:rPr>
          <w:b/>
        </w:rPr>
      </w:pPr>
      <w:r>
        <w:rPr>
          <w:noProof/>
          <w:lang w:val="en-US"/>
        </w:rPr>
        <w:drawing>
          <wp:inline distT="0" distB="0" distL="0" distR="0">
            <wp:extent cx="3028950" cy="3648075"/>
            <wp:effectExtent l="19050" t="0" r="0" b="0"/>
            <wp:docPr id="7" name="Picture 7" descr="http://d1gyfhtoityo9s.cloudfront.net/modules/emanager/ques/img/tmp_d3630410c51e609431771a9001a46871070e103489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1gyfhtoityo9s.cloudfront.net/modules/emanager/ques/img/tmp_d3630410c51e609431771a9001a46871070e10348975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8862" cy="3660013"/>
                    </a:xfrm>
                    <a:prstGeom prst="rect">
                      <a:avLst/>
                    </a:prstGeom>
                    <a:noFill/>
                    <a:ln>
                      <a:noFill/>
                    </a:ln>
                  </pic:spPr>
                </pic:pic>
              </a:graphicData>
            </a:graphic>
          </wp:inline>
        </w:drawing>
      </w:r>
    </w:p>
    <w:p w:rsidR="00FD3C4A" w:rsidRDefault="00FD3C4A" w:rsidP="00FD3C4A">
      <w:pPr>
        <w:spacing w:after="0" w:line="240" w:lineRule="auto"/>
      </w:pPr>
    </w:p>
    <w:p w:rsidR="00FD3C4A" w:rsidRDefault="00335E4D" w:rsidP="00FD3C4A">
      <w:pPr>
        <w:spacing w:after="0" w:line="240" w:lineRule="auto"/>
      </w:pPr>
      <w:r w:rsidRPr="00534129">
        <w:rPr>
          <w:b/>
        </w:rPr>
        <w:t>19</w:t>
      </w:r>
      <w:r>
        <w:t xml:space="preserve">. </w:t>
      </w:r>
      <w:r w:rsidR="00FD3C4A">
        <w:t>John has chocolates of types A and B in the ratio 3 : 7, while Mike has chocolates of types B and C in the ratio 5 : 4, Ram has chocolates of types C and A in the ratio 3 : 5. If there are more chocolates of type C than of type B, and more of type B than of type A, what is the minimum possible number of chocolates overall?</w:t>
      </w:r>
    </w:p>
    <w:p w:rsidR="00FD3C4A" w:rsidRDefault="00335E4D" w:rsidP="00FD3C4A">
      <w:pPr>
        <w:spacing w:after="0" w:line="240" w:lineRule="auto"/>
      </w:pPr>
      <w:r>
        <w:t>a. 78</w:t>
      </w:r>
      <w:r>
        <w:tab/>
      </w:r>
      <w:r>
        <w:tab/>
        <w:t>b. 40</w:t>
      </w:r>
      <w:r>
        <w:tab/>
      </w:r>
      <w:r>
        <w:tab/>
        <w:t>c. 56</w:t>
      </w:r>
      <w:r>
        <w:tab/>
      </w:r>
      <w:r>
        <w:tab/>
        <w:t xml:space="preserve">d. </w:t>
      </w:r>
      <w:r w:rsidR="00FD3C4A">
        <w:t>72</w:t>
      </w:r>
    </w:p>
    <w:p w:rsidR="00FD3C4A" w:rsidRDefault="00335E4D" w:rsidP="00FD3C4A">
      <w:pPr>
        <w:spacing w:after="0" w:line="240" w:lineRule="auto"/>
      </w:pPr>
      <w:r w:rsidRPr="00534129">
        <w:rPr>
          <w:b/>
        </w:rPr>
        <w:t>Answer</w:t>
      </w:r>
      <w:r w:rsidR="00FD3C4A" w:rsidRPr="00534129">
        <w:rPr>
          <w:b/>
        </w:rPr>
        <w:t>:</w:t>
      </w:r>
      <w:r w:rsidR="00FD3C4A">
        <w:t xml:space="preserve"> A</w:t>
      </w:r>
    </w:p>
    <w:p w:rsidR="00FD3C4A" w:rsidRPr="00534129" w:rsidRDefault="00335E4D"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Again, big thanks to Mukund Sukumar for excellent solution.</w:t>
      </w:r>
    </w:p>
    <w:p w:rsidR="00FD3C4A" w:rsidRDefault="00FD3C4A" w:rsidP="00FD3C4A">
      <w:pPr>
        <w:spacing w:after="0" w:line="240" w:lineRule="auto"/>
      </w:pPr>
      <w:r>
        <w:t>Let john have 3x chocolates of type A and 7x of type B</w:t>
      </w:r>
    </w:p>
    <w:p w:rsidR="00FD3C4A" w:rsidRDefault="00FD3C4A" w:rsidP="00FD3C4A">
      <w:pPr>
        <w:spacing w:after="0" w:line="240" w:lineRule="auto"/>
      </w:pPr>
      <w:r>
        <w:t>Let Mike have 5y chocolates of type B and 4y of type C</w:t>
      </w:r>
    </w:p>
    <w:p w:rsidR="00FD3C4A" w:rsidRDefault="00FD3C4A" w:rsidP="00FD3C4A">
      <w:pPr>
        <w:spacing w:after="0" w:line="240" w:lineRule="auto"/>
      </w:pPr>
      <w:r>
        <w:lastRenderedPageBreak/>
        <w:t>Let john have 3z chocolates of type C and 5z of type A</w:t>
      </w:r>
    </w:p>
    <w:p w:rsidR="00FD3C4A" w:rsidRDefault="00335E4D" w:rsidP="00FD3C4A">
      <w:pPr>
        <w:spacing w:after="0" w:line="240" w:lineRule="auto"/>
      </w:pPr>
      <w:r>
        <w:t>So in total A=3x+5z; B=7x+5y</w:t>
      </w:r>
      <w:r w:rsidR="00FD3C4A">
        <w:t>; C=4y+3z</w:t>
      </w:r>
    </w:p>
    <w:p w:rsidR="00FD3C4A" w:rsidRDefault="00FD3C4A" w:rsidP="00FD3C4A">
      <w:pPr>
        <w:spacing w:after="0" w:line="240" w:lineRule="auto"/>
      </w:pPr>
      <w:r>
        <w:t>Since C&gt;B we get solving y&lt;3z-7x —&gt;(1)</w:t>
      </w:r>
    </w:p>
    <w:p w:rsidR="00FD3C4A" w:rsidRDefault="00FD3C4A" w:rsidP="00FD3C4A">
      <w:pPr>
        <w:spacing w:after="0" w:line="240" w:lineRule="auto"/>
      </w:pPr>
      <w:r>
        <w:t>Since B&gt;A we get solving 5y&gt;5z-4x —&gt; (2)</w:t>
      </w:r>
    </w:p>
    <w:p w:rsidR="00FD3C4A" w:rsidRDefault="00FD3C4A" w:rsidP="00FD3C4A">
      <w:pPr>
        <w:spacing w:after="0" w:line="240" w:lineRule="auto"/>
      </w:pPr>
      <w:r>
        <w:t xml:space="preserve">What gets inferred from above 2 statements is z&gt;=3. </w:t>
      </w:r>
      <w:r w:rsidR="00335E4D">
        <w:t>So</w:t>
      </w:r>
      <w:r>
        <w:t xml:space="preserve"> when x=1</w:t>
      </w:r>
      <w:r w:rsidR="00335E4D">
        <w:t>, z</w:t>
      </w:r>
      <w:r>
        <w:t xml:space="preserve">=3, we get only y=1 as choice, for which second condition </w:t>
      </w:r>
      <w:r w:rsidR="00335E4D">
        <w:t>doesn’t</w:t>
      </w:r>
      <w:r>
        <w:t xml:space="preserve"> satisfy.</w:t>
      </w:r>
    </w:p>
    <w:p w:rsidR="00FD3C4A" w:rsidRDefault="00FD3C4A" w:rsidP="00FD3C4A">
      <w:pPr>
        <w:spacing w:after="0" w:line="240" w:lineRule="auto"/>
      </w:pPr>
      <w:r>
        <w:t xml:space="preserve">So, when x=1,z=4, we get y&lt;5 from first condition and when y &gt; 3.2 from second condition. </w:t>
      </w:r>
      <w:r w:rsidR="00335E4D">
        <w:t>So</w:t>
      </w:r>
      <w:r>
        <w:t xml:space="preserve"> which gives choice the only y=4.</w:t>
      </w:r>
    </w:p>
    <w:p w:rsidR="00FD3C4A" w:rsidRDefault="00FD3C4A" w:rsidP="00FD3C4A">
      <w:pPr>
        <w:spacing w:after="0" w:line="240" w:lineRule="auto"/>
      </w:pPr>
      <w:r>
        <w:t>Hence x=1,y=4 and z=4 works and is the best possible answer.</w:t>
      </w:r>
    </w:p>
    <w:p w:rsidR="00FD3C4A" w:rsidRDefault="00FD3C4A" w:rsidP="00FD3C4A">
      <w:pPr>
        <w:spacing w:after="0" w:line="240" w:lineRule="auto"/>
      </w:pPr>
      <w:r>
        <w:t>For these values, we get A=23,B=27,C=28.</w:t>
      </w:r>
    </w:p>
    <w:p w:rsidR="00FD3C4A" w:rsidRDefault="00FD3C4A" w:rsidP="00FD3C4A">
      <w:pPr>
        <w:spacing w:after="0" w:line="240" w:lineRule="auto"/>
      </w:pPr>
      <w:r>
        <w:t xml:space="preserve">Minimum possible number of chocolates overall is 78. </w:t>
      </w:r>
    </w:p>
    <w:p w:rsidR="00E05DA3" w:rsidRDefault="00E05DA3" w:rsidP="00FD3C4A">
      <w:pPr>
        <w:spacing w:after="0" w:line="240" w:lineRule="auto"/>
      </w:pPr>
    </w:p>
    <w:p w:rsidR="00FD3C4A" w:rsidRDefault="0013196B" w:rsidP="00FD3C4A">
      <w:pPr>
        <w:spacing w:after="0" w:line="240" w:lineRule="auto"/>
      </w:pPr>
      <w:r w:rsidRPr="00534129">
        <w:rPr>
          <w:b/>
        </w:rPr>
        <w:t>20</w:t>
      </w:r>
      <w:r>
        <w:t xml:space="preserve">. </w:t>
      </w:r>
      <w:r w:rsidR="00FD3C4A">
        <w:t>If a three digit number ‘abc’ has 3 factors, how many factors does the 6-digit number ‘abcabc’ have?</w:t>
      </w:r>
    </w:p>
    <w:p w:rsidR="00FD3C4A" w:rsidRDefault="0013196B" w:rsidP="00FD3C4A">
      <w:pPr>
        <w:spacing w:after="0" w:line="240" w:lineRule="auto"/>
      </w:pPr>
      <w:r>
        <w:t>a. 16</w:t>
      </w:r>
      <w:r>
        <w:tab/>
      </w:r>
      <w:r>
        <w:tab/>
        <w:t>b. 24</w:t>
      </w:r>
      <w:r>
        <w:tab/>
        <w:t xml:space="preserve">          c. 16 or 24</w:t>
      </w:r>
      <w:r>
        <w:tab/>
      </w:r>
      <w:r>
        <w:tab/>
        <w:t xml:space="preserve">d. </w:t>
      </w:r>
      <w:r w:rsidR="00FD3C4A">
        <w:t>20</w:t>
      </w:r>
    </w:p>
    <w:p w:rsidR="00FD3C4A" w:rsidRDefault="0013196B" w:rsidP="00FD3C4A">
      <w:pPr>
        <w:spacing w:after="0" w:line="240" w:lineRule="auto"/>
      </w:pPr>
      <w:r w:rsidRPr="00534129">
        <w:rPr>
          <w:b/>
        </w:rPr>
        <w:t>Answer</w:t>
      </w:r>
      <w:r w:rsidR="00FD3C4A" w:rsidRPr="00534129">
        <w:rPr>
          <w:b/>
        </w:rPr>
        <w:t>:</w:t>
      </w:r>
      <w:r w:rsidR="00FD3C4A">
        <w:t xml:space="preserve"> C</w:t>
      </w:r>
    </w:p>
    <w:p w:rsidR="00FD3C4A" w:rsidRPr="00534129" w:rsidRDefault="0013196B" w:rsidP="00FD3C4A">
      <w:pPr>
        <w:spacing w:after="0" w:line="240" w:lineRule="auto"/>
        <w:rPr>
          <w:b/>
        </w:rPr>
      </w:pPr>
      <w:r w:rsidRPr="00534129">
        <w:rPr>
          <w:b/>
        </w:rPr>
        <w:t>Explanation</w:t>
      </w:r>
      <w:r w:rsidR="00FD3C4A" w:rsidRPr="00534129">
        <w:rPr>
          <w:b/>
        </w:rPr>
        <w:t xml:space="preserve">: </w:t>
      </w:r>
    </w:p>
    <w:p w:rsidR="00FD3C4A" w:rsidRDefault="00FD3C4A" w:rsidP="00FD3C4A">
      <w:pPr>
        <w:spacing w:after="0" w:line="240" w:lineRule="auto"/>
      </w:pPr>
      <w:r>
        <w:t>‘abc’ has exactly 3 factors, so ‘abc’ should be square of a prime number. (This is an important inference, please remember this).</w:t>
      </w:r>
    </w:p>
    <w:p w:rsidR="00FD3C4A" w:rsidRDefault="00FD3C4A" w:rsidP="00FD3C4A">
      <w:pPr>
        <w:spacing w:after="0" w:line="240" w:lineRule="auto"/>
      </w:pPr>
      <w:r>
        <w:t>Any number of the form paqbrc will have (a + 1) (b + 1) (c + 1) factors, where p, q, r are prime. So, if a number has 3 factors, its prime factorization has to be p2.</w:t>
      </w:r>
    </w:p>
    <w:p w:rsidR="00FD3C4A" w:rsidRDefault="00FD3C4A" w:rsidP="00FD3C4A">
      <w:pPr>
        <w:spacing w:after="0" w:line="240" w:lineRule="auto"/>
      </w:pPr>
      <w:r>
        <w:t>‘abcabc’ = ‘abc’ * 1001 or abc * 7 * 11 * 13 (again, this is a critical idea to remember)</w:t>
      </w:r>
    </w:p>
    <w:p w:rsidR="00FD3C4A" w:rsidRDefault="00FD3C4A" w:rsidP="00FD3C4A">
      <w:pPr>
        <w:spacing w:after="0" w:line="240" w:lineRule="auto"/>
      </w:pPr>
      <w:r>
        <w:t>Now, ‘abc’ has to be square of a prime number. It can be either 121 or 169 (square of either 11 or 13) or it can be the square of some other prime number.</w:t>
      </w:r>
    </w:p>
    <w:p w:rsidR="00FD3C4A" w:rsidRDefault="00FD3C4A" w:rsidP="00FD3C4A">
      <w:pPr>
        <w:spacing w:after="0" w:line="240" w:lineRule="auto"/>
      </w:pPr>
      <w:r>
        <w:t>When abc = 121 or 169, then ‘abcabc’ is of the form p3q1r1 1, which should have 4 * 2 * 2 = 16 factors.</w:t>
      </w:r>
    </w:p>
    <w:p w:rsidR="00FD3C4A" w:rsidRDefault="00FD3C4A" w:rsidP="00FD3C4A">
      <w:pPr>
        <w:spacing w:after="0" w:line="240" w:lineRule="auto"/>
      </w:pPr>
      <w:r>
        <w:t>When ‘abc’ = square of any other prim</w:t>
      </w:r>
      <w:r w:rsidR="0013196B">
        <w:t>e number (say 172 which is 289)</w:t>
      </w:r>
      <w:r>
        <w:t>, then ‘abcabc’ is of the form p1q1r1s2 , which should have 2 * 2 * 2 * 3 = 24 factors</w:t>
      </w:r>
    </w:p>
    <w:p w:rsidR="00685F42" w:rsidRDefault="00FD3C4A" w:rsidP="00FD3C4A">
      <w:pPr>
        <w:spacing w:after="0" w:line="240" w:lineRule="auto"/>
        <w:sectPr w:rsidR="00685F42" w:rsidSect="00FA522B">
          <w:type w:val="continuous"/>
          <w:pgSz w:w="11906" w:h="16838" w:code="9"/>
          <w:pgMar w:top="851" w:right="851" w:bottom="851" w:left="851" w:header="709" w:footer="709" w:gutter="0"/>
          <w:cols w:num="2" w:sep="1" w:space="284"/>
          <w:docGrid w:linePitch="360"/>
        </w:sectPr>
      </w:pPr>
      <w:r>
        <w:t>So, ‘abcabc’ will have either 16 factors or 24 factors.</w:t>
      </w:r>
    </w:p>
    <w:p w:rsidR="00E60596" w:rsidRDefault="00E60596" w:rsidP="00FD3C4A">
      <w:pPr>
        <w:spacing w:after="0" w:line="240" w:lineRule="auto"/>
      </w:pPr>
    </w:p>
    <w:sectPr w:rsidR="00E60596" w:rsidSect="00685F42">
      <w:type w:val="continuous"/>
      <w:pgSz w:w="11906" w:h="16838" w:code="9"/>
      <w:pgMar w:top="851" w:right="851" w:bottom="851" w:left="851" w:header="709" w:footer="709" w:gutter="0"/>
      <w:cols w:num="2" w:sep="1" w:space="28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2D8" w:rsidRDefault="004C62D8" w:rsidP="00812CC4">
      <w:pPr>
        <w:spacing w:after="0" w:line="240" w:lineRule="auto"/>
      </w:pPr>
      <w:r>
        <w:separator/>
      </w:r>
    </w:p>
  </w:endnote>
  <w:endnote w:type="continuationSeparator" w:id="1">
    <w:p w:rsidR="004C62D8" w:rsidRDefault="004C62D8" w:rsidP="00812C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CB4" w:rsidRDefault="001B6CB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522B" w:rsidRPr="00DC11B6" w:rsidRDefault="00FA522B" w:rsidP="00FA522B">
    <w:pPr>
      <w:pStyle w:val="Footer"/>
      <w:jc w:val="right"/>
      <w:rPr>
        <w:sz w:val="20"/>
        <w:szCs w:val="20"/>
      </w:rPr>
    </w:pPr>
    <w:r w:rsidRPr="00DC11B6">
      <w:rPr>
        <w:sz w:val="20"/>
        <w:szCs w:val="20"/>
      </w:rPr>
      <w:t>______________________________________________________________________________________________________</w:t>
    </w:r>
  </w:p>
  <w:p w:rsidR="00FA522B" w:rsidRDefault="00FA522B" w:rsidP="00FA522B">
    <w:pPr>
      <w:pStyle w:val="Footer"/>
      <w:tabs>
        <w:tab w:val="clear" w:pos="9026"/>
        <w:tab w:val="right" w:pos="10206"/>
      </w:tabs>
    </w:pPr>
    <w:r w:rsidRPr="00DC11B6">
      <w:rPr>
        <w:sz w:val="20"/>
        <w:szCs w:val="20"/>
      </w:rPr>
      <w:t xml:space="preserve">Focus Academy for Career Enhancement </w:t>
    </w:r>
    <w:r>
      <w:rPr>
        <w:sz w:val="20"/>
        <w:szCs w:val="20"/>
      </w:rPr>
      <w:tab/>
    </w:r>
    <w:r>
      <w:rPr>
        <w:sz w:val="20"/>
        <w:szCs w:val="20"/>
      </w:rPr>
      <w:tab/>
    </w:r>
    <w:sdt>
      <w:sdtPr>
        <w:rPr>
          <w:sz w:val="20"/>
          <w:szCs w:val="20"/>
        </w:rPr>
        <w:id w:val="825913"/>
        <w:docPartObj>
          <w:docPartGallery w:val="Page Numbers (Bottom of Page)"/>
          <w:docPartUnique/>
        </w:docPartObj>
      </w:sdtPr>
      <w:sdtEndPr>
        <w:rPr>
          <w:sz w:val="22"/>
          <w:szCs w:val="22"/>
        </w:rPr>
      </w:sdtEndPr>
      <w:sdtContent>
        <w:sdt>
          <w:sdtPr>
            <w:rPr>
              <w:sz w:val="20"/>
              <w:szCs w:val="20"/>
            </w:rPr>
            <w:id w:val="825914"/>
            <w:docPartObj>
              <w:docPartGallery w:val="Page Numbers (Top of Page)"/>
              <w:docPartUnique/>
            </w:docPartObj>
          </w:sdtPr>
          <w:sdtEndPr>
            <w:rPr>
              <w:sz w:val="22"/>
              <w:szCs w:val="22"/>
            </w:rPr>
          </w:sdtEndPr>
          <w:sdtContent>
            <w:r w:rsidRPr="00FA522B">
              <w:rPr>
                <w:sz w:val="20"/>
                <w:szCs w:val="20"/>
              </w:rPr>
              <w:t xml:space="preserve">Page </w:t>
            </w:r>
            <w:r w:rsidR="00D1778A" w:rsidRPr="00FA522B">
              <w:rPr>
                <w:sz w:val="20"/>
                <w:szCs w:val="20"/>
              </w:rPr>
              <w:fldChar w:fldCharType="begin"/>
            </w:r>
            <w:r w:rsidRPr="00FA522B">
              <w:rPr>
                <w:sz w:val="20"/>
                <w:szCs w:val="20"/>
              </w:rPr>
              <w:instrText xml:space="preserve"> PAGE </w:instrText>
            </w:r>
            <w:r w:rsidR="00D1778A" w:rsidRPr="00FA522B">
              <w:rPr>
                <w:sz w:val="20"/>
                <w:szCs w:val="20"/>
              </w:rPr>
              <w:fldChar w:fldCharType="separate"/>
            </w:r>
            <w:r w:rsidR="00685F42">
              <w:rPr>
                <w:noProof/>
                <w:sz w:val="20"/>
                <w:szCs w:val="20"/>
              </w:rPr>
              <w:t>2</w:t>
            </w:r>
            <w:r w:rsidR="00D1778A" w:rsidRPr="00FA522B">
              <w:rPr>
                <w:sz w:val="20"/>
                <w:szCs w:val="20"/>
              </w:rPr>
              <w:fldChar w:fldCharType="end"/>
            </w:r>
            <w:r w:rsidRPr="00FA522B">
              <w:rPr>
                <w:sz w:val="20"/>
                <w:szCs w:val="20"/>
              </w:rPr>
              <w:t xml:space="preserve"> of </w:t>
            </w:r>
            <w:r w:rsidR="00D1778A" w:rsidRPr="00FA522B">
              <w:rPr>
                <w:sz w:val="20"/>
                <w:szCs w:val="20"/>
              </w:rPr>
              <w:fldChar w:fldCharType="begin"/>
            </w:r>
            <w:r w:rsidRPr="00FA522B">
              <w:rPr>
                <w:sz w:val="20"/>
                <w:szCs w:val="20"/>
              </w:rPr>
              <w:instrText xml:space="preserve"> NUMPAGES  </w:instrText>
            </w:r>
            <w:r w:rsidR="00D1778A" w:rsidRPr="00FA522B">
              <w:rPr>
                <w:sz w:val="20"/>
                <w:szCs w:val="20"/>
              </w:rPr>
              <w:fldChar w:fldCharType="separate"/>
            </w:r>
            <w:r w:rsidR="00685F42">
              <w:rPr>
                <w:noProof/>
                <w:sz w:val="20"/>
                <w:szCs w:val="20"/>
              </w:rPr>
              <w:t>4</w:t>
            </w:r>
            <w:r w:rsidR="00D1778A" w:rsidRPr="00FA522B">
              <w:rPr>
                <w:sz w:val="20"/>
                <w:szCs w:val="20"/>
              </w:rPr>
              <w:fldChar w:fldCharType="end"/>
            </w:r>
          </w:sdtContent>
        </w:sdt>
      </w:sdtContent>
    </w:sdt>
  </w:p>
  <w:p w:rsidR="00507C2B" w:rsidRPr="00DC11B6" w:rsidRDefault="00507C2B" w:rsidP="008A1FFB">
    <w:pPr>
      <w:pStyle w:val="Footer"/>
      <w:jc w:val="right"/>
      <w:rPr>
        <w:sz w:val="20"/>
        <w:szCs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CB4" w:rsidRDefault="001B6C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2D8" w:rsidRDefault="004C62D8" w:rsidP="00812CC4">
      <w:pPr>
        <w:spacing w:after="0" w:line="240" w:lineRule="auto"/>
      </w:pPr>
      <w:r>
        <w:separator/>
      </w:r>
    </w:p>
  </w:footnote>
  <w:footnote w:type="continuationSeparator" w:id="1">
    <w:p w:rsidR="004C62D8" w:rsidRDefault="004C62D8" w:rsidP="00812C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CB4" w:rsidRDefault="001B6CB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C2B" w:rsidRPr="00DC11B6" w:rsidRDefault="00507C2B">
    <w:pPr>
      <w:pStyle w:val="Header"/>
      <w:rPr>
        <w:b/>
        <w:sz w:val="20"/>
        <w:szCs w:val="20"/>
      </w:rPr>
    </w:pPr>
    <w:r w:rsidRPr="00DC11B6">
      <w:rPr>
        <w:b/>
        <w:sz w:val="20"/>
        <w:szCs w:val="20"/>
      </w:rPr>
      <w:t>FACE</w:t>
    </w:r>
    <w:r w:rsidRPr="00DC11B6">
      <w:rPr>
        <w:b/>
        <w:sz w:val="20"/>
        <w:szCs w:val="20"/>
      </w:rPr>
      <w:ptab w:relativeTo="margin" w:alignment="center" w:leader="none"/>
    </w:r>
    <w:r w:rsidRPr="00DC11B6">
      <w:rPr>
        <w:b/>
        <w:sz w:val="20"/>
        <w:szCs w:val="20"/>
      </w:rPr>
      <w:ptab w:relativeTo="margin" w:alignment="right" w:leader="none"/>
    </w:r>
    <w:r w:rsidR="001B6CB4">
      <w:rPr>
        <w:b/>
        <w:sz w:val="20"/>
        <w:szCs w:val="20"/>
      </w:rPr>
      <w:t>TCS Ninja - Quantitative Aptitude_6</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6CB4" w:rsidRDefault="001B6C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30181"/>
    <w:multiLevelType w:val="hybridMultilevel"/>
    <w:tmpl w:val="A82AC9F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F7143C"/>
    <w:multiLevelType w:val="hybridMultilevel"/>
    <w:tmpl w:val="0B7850B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2F06C9C"/>
    <w:multiLevelType w:val="hybridMultilevel"/>
    <w:tmpl w:val="C64AA17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5CF11CB"/>
    <w:multiLevelType w:val="hybridMultilevel"/>
    <w:tmpl w:val="9B48C6C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88876FA"/>
    <w:multiLevelType w:val="hybridMultilevel"/>
    <w:tmpl w:val="3CEEF41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AD7900"/>
    <w:multiLevelType w:val="hybridMultilevel"/>
    <w:tmpl w:val="97341E50"/>
    <w:lvl w:ilvl="0" w:tplc="7603346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BC2369"/>
    <w:multiLevelType w:val="hybridMultilevel"/>
    <w:tmpl w:val="7A94EA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0A82149"/>
    <w:multiLevelType w:val="hybridMultilevel"/>
    <w:tmpl w:val="3CEEF41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5187FB3"/>
    <w:multiLevelType w:val="hybridMultilevel"/>
    <w:tmpl w:val="3CEEF41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86930E3"/>
    <w:multiLevelType w:val="hybridMultilevel"/>
    <w:tmpl w:val="7ECCC7A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951777C"/>
    <w:multiLevelType w:val="hybridMultilevel"/>
    <w:tmpl w:val="2FD45A9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A6C55F7"/>
    <w:multiLevelType w:val="hybridMultilevel"/>
    <w:tmpl w:val="44FE3C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CB1B3F"/>
    <w:multiLevelType w:val="hybridMultilevel"/>
    <w:tmpl w:val="0B8A0C5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31C1764"/>
    <w:multiLevelType w:val="hybridMultilevel"/>
    <w:tmpl w:val="108ADDF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5770C02"/>
    <w:multiLevelType w:val="hybridMultilevel"/>
    <w:tmpl w:val="CE4E430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7593555"/>
    <w:multiLevelType w:val="hybridMultilevel"/>
    <w:tmpl w:val="379CEAB0"/>
    <w:lvl w:ilvl="0" w:tplc="971EF55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2A815A2C"/>
    <w:multiLevelType w:val="hybridMultilevel"/>
    <w:tmpl w:val="3CAC0F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EAA5FD0"/>
    <w:multiLevelType w:val="hybridMultilevel"/>
    <w:tmpl w:val="FED25F1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18B70A8"/>
    <w:multiLevelType w:val="hybridMultilevel"/>
    <w:tmpl w:val="3606EB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18F090E"/>
    <w:multiLevelType w:val="hybridMultilevel"/>
    <w:tmpl w:val="23FE22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1A1349D"/>
    <w:multiLevelType w:val="hybridMultilevel"/>
    <w:tmpl w:val="67520A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33B1A47"/>
    <w:multiLevelType w:val="hybridMultilevel"/>
    <w:tmpl w:val="9A46129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57F17AC"/>
    <w:multiLevelType w:val="hybridMultilevel"/>
    <w:tmpl w:val="B75CCE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6C26497"/>
    <w:multiLevelType w:val="hybridMultilevel"/>
    <w:tmpl w:val="83C222F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7D40BD3"/>
    <w:multiLevelType w:val="hybridMultilevel"/>
    <w:tmpl w:val="96E8B38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C787EDA"/>
    <w:multiLevelType w:val="hybridMultilevel"/>
    <w:tmpl w:val="723035E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DD41BF3"/>
    <w:multiLevelType w:val="hybridMultilevel"/>
    <w:tmpl w:val="F19E011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E213D87"/>
    <w:multiLevelType w:val="hybridMultilevel"/>
    <w:tmpl w:val="373A1B0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0CD3630"/>
    <w:multiLevelType w:val="hybridMultilevel"/>
    <w:tmpl w:val="F5F08F3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2311E1B"/>
    <w:multiLevelType w:val="hybridMultilevel"/>
    <w:tmpl w:val="6B74B67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349090F"/>
    <w:multiLevelType w:val="hybridMultilevel"/>
    <w:tmpl w:val="4642BF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6112EBC"/>
    <w:multiLevelType w:val="hybridMultilevel"/>
    <w:tmpl w:val="50D8D86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7764F3F"/>
    <w:multiLevelType w:val="hybridMultilevel"/>
    <w:tmpl w:val="E412397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8110727"/>
    <w:multiLevelType w:val="hybridMultilevel"/>
    <w:tmpl w:val="0CAED8E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4A4E5C90"/>
    <w:multiLevelType w:val="hybridMultilevel"/>
    <w:tmpl w:val="B23C502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4FAE1343"/>
    <w:multiLevelType w:val="hybridMultilevel"/>
    <w:tmpl w:val="4E4C1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7051B04"/>
    <w:multiLevelType w:val="hybridMultilevel"/>
    <w:tmpl w:val="1C4C15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58644198"/>
    <w:multiLevelType w:val="hybridMultilevel"/>
    <w:tmpl w:val="80E4298A"/>
    <w:lvl w:ilvl="0" w:tplc="39C80F2C">
      <w:start w:val="1"/>
      <w:numFmt w:val="bullet"/>
      <w:lvlText w:val=""/>
      <w:lvlJc w:val="left"/>
      <w:pPr>
        <w:ind w:left="1134" w:hanging="425"/>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58A457E7"/>
    <w:multiLevelType w:val="hybridMultilevel"/>
    <w:tmpl w:val="E820D6C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97D56EB"/>
    <w:multiLevelType w:val="hybridMultilevel"/>
    <w:tmpl w:val="62BE9A4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5C6A262F"/>
    <w:multiLevelType w:val="hybridMultilevel"/>
    <w:tmpl w:val="13EEFB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5DDE4F1D"/>
    <w:multiLevelType w:val="hybridMultilevel"/>
    <w:tmpl w:val="C3FAF72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050222A"/>
    <w:multiLevelType w:val="hybridMultilevel"/>
    <w:tmpl w:val="C0FE4F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nsid w:val="61670A13"/>
    <w:multiLevelType w:val="hybridMultilevel"/>
    <w:tmpl w:val="5EC4135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61787AFB"/>
    <w:multiLevelType w:val="hybridMultilevel"/>
    <w:tmpl w:val="67DA6FE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1985C90"/>
    <w:multiLevelType w:val="hybridMultilevel"/>
    <w:tmpl w:val="97A891B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621046FD"/>
    <w:multiLevelType w:val="hybridMultilevel"/>
    <w:tmpl w:val="1194B0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625C1D0E"/>
    <w:multiLevelType w:val="hybridMultilevel"/>
    <w:tmpl w:val="A9E8C6D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66800A72"/>
    <w:multiLevelType w:val="hybridMultilevel"/>
    <w:tmpl w:val="CBA65B9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68FD7506"/>
    <w:multiLevelType w:val="hybridMultilevel"/>
    <w:tmpl w:val="6930B5E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6939013A"/>
    <w:multiLevelType w:val="hybridMultilevel"/>
    <w:tmpl w:val="98D46C5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6A517C60"/>
    <w:multiLevelType w:val="hybridMultilevel"/>
    <w:tmpl w:val="7640ED7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6C234F60"/>
    <w:multiLevelType w:val="hybridMultilevel"/>
    <w:tmpl w:val="9B14EBA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6EA447B4"/>
    <w:multiLevelType w:val="hybridMultilevel"/>
    <w:tmpl w:val="F27C012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6EE06455"/>
    <w:multiLevelType w:val="hybridMultilevel"/>
    <w:tmpl w:val="BD866D3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6EFD3EC4"/>
    <w:multiLevelType w:val="hybridMultilevel"/>
    <w:tmpl w:val="4D2ACBD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7AFD2014"/>
    <w:multiLevelType w:val="hybridMultilevel"/>
    <w:tmpl w:val="BD64487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7B652149"/>
    <w:multiLevelType w:val="hybridMultilevel"/>
    <w:tmpl w:val="6EAC5DA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nsid w:val="7BA81F16"/>
    <w:multiLevelType w:val="hybridMultilevel"/>
    <w:tmpl w:val="ADE4B0C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7"/>
  </w:num>
  <w:num w:numId="2">
    <w:abstractNumId w:val="42"/>
  </w:num>
  <w:num w:numId="3">
    <w:abstractNumId w:val="6"/>
  </w:num>
  <w:num w:numId="4">
    <w:abstractNumId w:val="57"/>
  </w:num>
  <w:num w:numId="5">
    <w:abstractNumId w:val="25"/>
  </w:num>
  <w:num w:numId="6">
    <w:abstractNumId w:val="34"/>
  </w:num>
  <w:num w:numId="7">
    <w:abstractNumId w:val="26"/>
  </w:num>
  <w:num w:numId="8">
    <w:abstractNumId w:val="1"/>
  </w:num>
  <w:num w:numId="9">
    <w:abstractNumId w:val="13"/>
  </w:num>
  <w:num w:numId="10">
    <w:abstractNumId w:val="20"/>
  </w:num>
  <w:num w:numId="11">
    <w:abstractNumId w:val="7"/>
  </w:num>
  <w:num w:numId="12">
    <w:abstractNumId w:val="18"/>
  </w:num>
  <w:num w:numId="13">
    <w:abstractNumId w:val="44"/>
  </w:num>
  <w:num w:numId="14">
    <w:abstractNumId w:val="47"/>
  </w:num>
  <w:num w:numId="15">
    <w:abstractNumId w:val="50"/>
  </w:num>
  <w:num w:numId="16">
    <w:abstractNumId w:val="29"/>
  </w:num>
  <w:num w:numId="17">
    <w:abstractNumId w:val="30"/>
  </w:num>
  <w:num w:numId="18">
    <w:abstractNumId w:val="32"/>
  </w:num>
  <w:num w:numId="19">
    <w:abstractNumId w:val="19"/>
  </w:num>
  <w:num w:numId="20">
    <w:abstractNumId w:val="54"/>
  </w:num>
  <w:num w:numId="21">
    <w:abstractNumId w:val="27"/>
  </w:num>
  <w:num w:numId="22">
    <w:abstractNumId w:val="36"/>
  </w:num>
  <w:num w:numId="23">
    <w:abstractNumId w:val="40"/>
  </w:num>
  <w:num w:numId="24">
    <w:abstractNumId w:val="17"/>
  </w:num>
  <w:num w:numId="25">
    <w:abstractNumId w:val="3"/>
  </w:num>
  <w:num w:numId="26">
    <w:abstractNumId w:val="38"/>
  </w:num>
  <w:num w:numId="27">
    <w:abstractNumId w:val="14"/>
  </w:num>
  <w:num w:numId="28">
    <w:abstractNumId w:val="12"/>
  </w:num>
  <w:num w:numId="29">
    <w:abstractNumId w:val="56"/>
  </w:num>
  <w:num w:numId="30">
    <w:abstractNumId w:val="0"/>
  </w:num>
  <w:num w:numId="31">
    <w:abstractNumId w:val="2"/>
  </w:num>
  <w:num w:numId="32">
    <w:abstractNumId w:val="49"/>
  </w:num>
  <w:num w:numId="33">
    <w:abstractNumId w:val="45"/>
  </w:num>
  <w:num w:numId="34">
    <w:abstractNumId w:val="53"/>
  </w:num>
  <w:num w:numId="35">
    <w:abstractNumId w:val="23"/>
  </w:num>
  <w:num w:numId="36">
    <w:abstractNumId w:val="9"/>
  </w:num>
  <w:num w:numId="37">
    <w:abstractNumId w:val="11"/>
  </w:num>
  <w:num w:numId="38">
    <w:abstractNumId w:val="55"/>
  </w:num>
  <w:num w:numId="39">
    <w:abstractNumId w:val="10"/>
  </w:num>
  <w:num w:numId="40">
    <w:abstractNumId w:val="52"/>
  </w:num>
  <w:num w:numId="41">
    <w:abstractNumId w:val="31"/>
  </w:num>
  <w:num w:numId="42">
    <w:abstractNumId w:val="22"/>
  </w:num>
  <w:num w:numId="43">
    <w:abstractNumId w:val="41"/>
  </w:num>
  <w:num w:numId="44">
    <w:abstractNumId w:val="51"/>
  </w:num>
  <w:num w:numId="45">
    <w:abstractNumId w:val="28"/>
  </w:num>
  <w:num w:numId="46">
    <w:abstractNumId w:val="16"/>
  </w:num>
  <w:num w:numId="47">
    <w:abstractNumId w:val="39"/>
  </w:num>
  <w:num w:numId="48">
    <w:abstractNumId w:val="46"/>
  </w:num>
  <w:num w:numId="49">
    <w:abstractNumId w:val="58"/>
  </w:num>
  <w:num w:numId="50">
    <w:abstractNumId w:val="21"/>
  </w:num>
  <w:num w:numId="51">
    <w:abstractNumId w:val="48"/>
  </w:num>
  <w:num w:numId="52">
    <w:abstractNumId w:val="43"/>
  </w:num>
  <w:num w:numId="53">
    <w:abstractNumId w:val="24"/>
  </w:num>
  <w:num w:numId="54">
    <w:abstractNumId w:val="4"/>
  </w:num>
  <w:num w:numId="55">
    <w:abstractNumId w:val="8"/>
  </w:num>
  <w:num w:numId="56">
    <w:abstractNumId w:val="15"/>
  </w:num>
  <w:num w:numId="57">
    <w:abstractNumId w:val="35"/>
  </w:num>
  <w:num w:numId="58">
    <w:abstractNumId w:val="33"/>
  </w:num>
  <w:num w:numId="59">
    <w:abstractNumId w:val="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812CC4"/>
    <w:rsid w:val="00004F7D"/>
    <w:rsid w:val="00033DA6"/>
    <w:rsid w:val="00034F7D"/>
    <w:rsid w:val="00087F08"/>
    <w:rsid w:val="000A378D"/>
    <w:rsid w:val="000C224D"/>
    <w:rsid w:val="000C6F5C"/>
    <w:rsid w:val="000D05CF"/>
    <w:rsid w:val="000D6145"/>
    <w:rsid w:val="000D7826"/>
    <w:rsid w:val="000E0121"/>
    <w:rsid w:val="000F644F"/>
    <w:rsid w:val="0010121D"/>
    <w:rsid w:val="00103C11"/>
    <w:rsid w:val="00110B98"/>
    <w:rsid w:val="0013196B"/>
    <w:rsid w:val="0015441D"/>
    <w:rsid w:val="00154A77"/>
    <w:rsid w:val="00162184"/>
    <w:rsid w:val="00165587"/>
    <w:rsid w:val="0016683D"/>
    <w:rsid w:val="001845F2"/>
    <w:rsid w:val="001B26CB"/>
    <w:rsid w:val="001B3E2A"/>
    <w:rsid w:val="001B6CB4"/>
    <w:rsid w:val="001D636C"/>
    <w:rsid w:val="00207326"/>
    <w:rsid w:val="00224A20"/>
    <w:rsid w:val="00257527"/>
    <w:rsid w:val="002926F8"/>
    <w:rsid w:val="002A2D3A"/>
    <w:rsid w:val="002B29FC"/>
    <w:rsid w:val="002B316E"/>
    <w:rsid w:val="002C41BC"/>
    <w:rsid w:val="002D4254"/>
    <w:rsid w:val="002E2606"/>
    <w:rsid w:val="002F3CAD"/>
    <w:rsid w:val="00302D43"/>
    <w:rsid w:val="00307B81"/>
    <w:rsid w:val="00311C04"/>
    <w:rsid w:val="00335E4D"/>
    <w:rsid w:val="00350276"/>
    <w:rsid w:val="003726C2"/>
    <w:rsid w:val="00376A2A"/>
    <w:rsid w:val="00397D08"/>
    <w:rsid w:val="003A0ABF"/>
    <w:rsid w:val="003A3560"/>
    <w:rsid w:val="003D3DCB"/>
    <w:rsid w:val="003F7BAE"/>
    <w:rsid w:val="00467CE5"/>
    <w:rsid w:val="004C62D8"/>
    <w:rsid w:val="004D4346"/>
    <w:rsid w:val="004D76CC"/>
    <w:rsid w:val="004F779D"/>
    <w:rsid w:val="00507C2B"/>
    <w:rsid w:val="00511D35"/>
    <w:rsid w:val="0051395B"/>
    <w:rsid w:val="00534129"/>
    <w:rsid w:val="00597DE1"/>
    <w:rsid w:val="005C228B"/>
    <w:rsid w:val="005C71D4"/>
    <w:rsid w:val="005E132B"/>
    <w:rsid w:val="005E1C27"/>
    <w:rsid w:val="005E421D"/>
    <w:rsid w:val="00642A22"/>
    <w:rsid w:val="00661709"/>
    <w:rsid w:val="0066542D"/>
    <w:rsid w:val="00685F42"/>
    <w:rsid w:val="006C3E68"/>
    <w:rsid w:val="006C3EFE"/>
    <w:rsid w:val="006D4232"/>
    <w:rsid w:val="006F09BD"/>
    <w:rsid w:val="0070421E"/>
    <w:rsid w:val="00707730"/>
    <w:rsid w:val="00723AB3"/>
    <w:rsid w:val="007340C9"/>
    <w:rsid w:val="00740ABC"/>
    <w:rsid w:val="007C297D"/>
    <w:rsid w:val="007E0ECB"/>
    <w:rsid w:val="007F0930"/>
    <w:rsid w:val="00812CC4"/>
    <w:rsid w:val="00813829"/>
    <w:rsid w:val="008160D5"/>
    <w:rsid w:val="00855966"/>
    <w:rsid w:val="008758B3"/>
    <w:rsid w:val="0088615B"/>
    <w:rsid w:val="00886A19"/>
    <w:rsid w:val="008A1FFB"/>
    <w:rsid w:val="008A379D"/>
    <w:rsid w:val="008D5A30"/>
    <w:rsid w:val="00955B62"/>
    <w:rsid w:val="009664BD"/>
    <w:rsid w:val="00966BF6"/>
    <w:rsid w:val="0098226F"/>
    <w:rsid w:val="00996C0F"/>
    <w:rsid w:val="009A4A4E"/>
    <w:rsid w:val="009A631B"/>
    <w:rsid w:val="009D7FEB"/>
    <w:rsid w:val="00A02DDB"/>
    <w:rsid w:val="00A14DB0"/>
    <w:rsid w:val="00A24AE7"/>
    <w:rsid w:val="00A72A9D"/>
    <w:rsid w:val="00A75545"/>
    <w:rsid w:val="00AB06AB"/>
    <w:rsid w:val="00AC1D62"/>
    <w:rsid w:val="00AF4E55"/>
    <w:rsid w:val="00B10D3E"/>
    <w:rsid w:val="00B166C5"/>
    <w:rsid w:val="00B30C9E"/>
    <w:rsid w:val="00B6498F"/>
    <w:rsid w:val="00B73D8A"/>
    <w:rsid w:val="00BA6CAA"/>
    <w:rsid w:val="00BB0A3F"/>
    <w:rsid w:val="00BD3406"/>
    <w:rsid w:val="00BE003B"/>
    <w:rsid w:val="00BE21D5"/>
    <w:rsid w:val="00BF6342"/>
    <w:rsid w:val="00C1408A"/>
    <w:rsid w:val="00C213A8"/>
    <w:rsid w:val="00C35383"/>
    <w:rsid w:val="00C36433"/>
    <w:rsid w:val="00C419B1"/>
    <w:rsid w:val="00C46600"/>
    <w:rsid w:val="00C63F21"/>
    <w:rsid w:val="00C66A40"/>
    <w:rsid w:val="00C7180F"/>
    <w:rsid w:val="00C94BE8"/>
    <w:rsid w:val="00CA7EC0"/>
    <w:rsid w:val="00CB0384"/>
    <w:rsid w:val="00CB1040"/>
    <w:rsid w:val="00CC478F"/>
    <w:rsid w:val="00CD1AF3"/>
    <w:rsid w:val="00CE38AA"/>
    <w:rsid w:val="00CE5348"/>
    <w:rsid w:val="00CF5DA6"/>
    <w:rsid w:val="00D0197F"/>
    <w:rsid w:val="00D1778A"/>
    <w:rsid w:val="00D86A5A"/>
    <w:rsid w:val="00DC11B6"/>
    <w:rsid w:val="00DC484D"/>
    <w:rsid w:val="00E00EDB"/>
    <w:rsid w:val="00E01445"/>
    <w:rsid w:val="00E0395C"/>
    <w:rsid w:val="00E05DA3"/>
    <w:rsid w:val="00E14E18"/>
    <w:rsid w:val="00E25828"/>
    <w:rsid w:val="00E41A31"/>
    <w:rsid w:val="00E51446"/>
    <w:rsid w:val="00E60596"/>
    <w:rsid w:val="00EA0114"/>
    <w:rsid w:val="00EA679D"/>
    <w:rsid w:val="00EE21F0"/>
    <w:rsid w:val="00EF3CF6"/>
    <w:rsid w:val="00F05262"/>
    <w:rsid w:val="00F10867"/>
    <w:rsid w:val="00F4011B"/>
    <w:rsid w:val="00F56D78"/>
    <w:rsid w:val="00F94756"/>
    <w:rsid w:val="00FA522B"/>
    <w:rsid w:val="00FB05D0"/>
    <w:rsid w:val="00FB0BE2"/>
    <w:rsid w:val="00FC00EC"/>
    <w:rsid w:val="00FD3C4A"/>
    <w:rsid w:val="00FE57D5"/>
    <w:rsid w:val="00FF7A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C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12C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12CC4"/>
    <w:pPr>
      <w:ind w:left="720"/>
      <w:contextualSpacing/>
    </w:pPr>
  </w:style>
  <w:style w:type="table" w:styleId="TableGrid">
    <w:name w:val="Table Grid"/>
    <w:basedOn w:val="TableNormal"/>
    <w:uiPriority w:val="99"/>
    <w:rsid w:val="00812C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812CC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12CC4"/>
  </w:style>
  <w:style w:type="paragraph" w:styleId="Footer">
    <w:name w:val="footer"/>
    <w:basedOn w:val="Normal"/>
    <w:link w:val="FooterChar"/>
    <w:uiPriority w:val="99"/>
    <w:unhideWhenUsed/>
    <w:rsid w:val="00812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CC4"/>
  </w:style>
  <w:style w:type="paragraph" w:styleId="BalloonText">
    <w:name w:val="Balloon Text"/>
    <w:basedOn w:val="Normal"/>
    <w:link w:val="BalloonTextChar"/>
    <w:uiPriority w:val="99"/>
    <w:semiHidden/>
    <w:unhideWhenUsed/>
    <w:rsid w:val="00812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CC4"/>
    <w:rPr>
      <w:rFonts w:ascii="Tahoma" w:hAnsi="Tahoma" w:cs="Tahoma"/>
      <w:sz w:val="16"/>
      <w:szCs w:val="16"/>
    </w:rPr>
  </w:style>
  <w:style w:type="paragraph" w:styleId="NoSpacing">
    <w:name w:val="No Spacing"/>
    <w:uiPriority w:val="1"/>
    <w:qFormat/>
    <w:rsid w:val="00F10867"/>
    <w:pPr>
      <w:spacing w:after="0" w:line="240" w:lineRule="auto"/>
    </w:pPr>
  </w:style>
  <w:style w:type="character" w:styleId="Hyperlink">
    <w:name w:val="Hyperlink"/>
    <w:basedOn w:val="DefaultParagraphFont"/>
    <w:uiPriority w:val="99"/>
    <w:unhideWhenUsed/>
    <w:rsid w:val="00886A19"/>
    <w:rPr>
      <w:color w:val="0000FF" w:themeColor="hyperlink"/>
      <w:u w:val="single"/>
    </w:rPr>
  </w:style>
  <w:style w:type="character" w:styleId="Emphasis">
    <w:name w:val="Emphasis"/>
    <w:basedOn w:val="DefaultParagraphFont"/>
    <w:uiPriority w:val="20"/>
    <w:qFormat/>
    <w:rsid w:val="009A4A4E"/>
    <w:rPr>
      <w:i/>
      <w:iCs/>
    </w:rPr>
  </w:style>
  <w:style w:type="character" w:customStyle="1" w:styleId="DefaultParagraphFontPHPDOCX">
    <w:name w:val="Default Paragraph Font PHPDOCX"/>
    <w:uiPriority w:val="1"/>
    <w:semiHidden/>
    <w:unhideWhenUsed/>
    <w:rsid w:val="00D1778A"/>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customStyle="1"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customStyle="1" w:styleId="NormalTablePHPDOCX">
    <w:name w:val="Normal Table PHPDOCX"/>
    <w:uiPriority w:val="99"/>
    <w:semiHidden/>
    <w:unhideWhenUsed/>
    <w:qFormat/>
    <w:rsid w:val="00D1778A"/>
    <w:pPr>
      <w:spacing w:after="0" w:line="240" w:lineRule="auto"/>
    </w:pPr>
    <w:tblPr>
      <w:tblInd w:w="0" w:type="dxa"/>
      <w:tblCellMar>
        <w:top w:w="0" w:type="dxa"/>
        <w:left w:w="108" w:type="dxa"/>
        <w:bottom w:w="0" w:type="dxa"/>
        <w:right w:w="108" w:type="dxa"/>
      </w:tblCellMar>
    </w:tblPr>
  </w:style>
  <w:style w:type="table" w:customStyle="1"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
    <w:name w:val="annotation reference PHPDOCX"/>
    <w:basedOn w:val="DefaultParagraphFontPHPDOCX"/>
    <w:uiPriority w:val="99"/>
    <w:semiHidden/>
    <w:unhideWhenUsed/>
    <w:rsid w:val="00E139EA"/>
    <w:rPr>
      <w:sz w:val="16"/>
      <w:szCs w:val="16"/>
    </w:rPr>
  </w:style>
  <w:style w:type="paragraph" w:customStyle="1" w:styleId="annotation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annotationtextPHPDOCX"/>
    <w:uiPriority w:val="99"/>
    <w:semiHidden/>
    <w:rsid w:val="00E139EA"/>
    <w:rPr>
      <w:sz w:val="20"/>
      <w:szCs w:val="20"/>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annotationsubjectPHPDOCX"/>
    <w:uiPriority w:val="99"/>
    <w:semiHidden/>
    <w:rsid w:val="00E139EA"/>
    <w:rPr>
      <w:b/>
      <w:bCs/>
      <w:sz w:val="20"/>
      <w:szCs w:val="20"/>
    </w:rPr>
  </w:style>
  <w:style w:type="paragraph" w:customStyle="1"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customStyle="1"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s>
</file>

<file path=word/webSettings.xml><?xml version="1.0" encoding="utf-8"?>
<w:webSettings xmlns:r="http://schemas.openxmlformats.org/officeDocument/2006/relationships" xmlns:w="http://schemas.openxmlformats.org/wordprocessingml/2006/main">
  <w:divs>
    <w:div w:id="1141583153">
      <w:bodyDiv w:val="1"/>
      <w:marLeft w:val="0"/>
      <w:marRight w:val="0"/>
      <w:marTop w:val="0"/>
      <w:marBottom w:val="0"/>
      <w:divBdr>
        <w:top w:val="none" w:sz="0" w:space="0" w:color="auto"/>
        <w:left w:val="none" w:sz="0" w:space="0" w:color="auto"/>
        <w:bottom w:val="none" w:sz="0" w:space="0" w:color="auto"/>
        <w:right w:val="none" w:sz="0" w:space="0" w:color="auto"/>
      </w:divBdr>
      <w:divsChild>
        <w:div w:id="292827279">
          <w:marLeft w:val="0"/>
          <w:marRight w:val="0"/>
          <w:marTop w:val="0"/>
          <w:marBottom w:val="0"/>
          <w:divBdr>
            <w:top w:val="none" w:sz="0" w:space="0" w:color="auto"/>
            <w:left w:val="none" w:sz="0" w:space="0" w:color="auto"/>
            <w:bottom w:val="none" w:sz="0" w:space="0" w:color="auto"/>
            <w:right w:val="none" w:sz="0" w:space="0" w:color="auto"/>
          </w:divBdr>
          <w:divsChild>
            <w:div w:id="513542909">
              <w:marLeft w:val="0"/>
              <w:marRight w:val="0"/>
              <w:marTop w:val="0"/>
              <w:marBottom w:val="0"/>
              <w:divBdr>
                <w:top w:val="none" w:sz="0" w:space="0" w:color="auto"/>
                <w:left w:val="none" w:sz="0" w:space="0" w:color="auto"/>
                <w:bottom w:val="none" w:sz="0" w:space="0" w:color="auto"/>
                <w:right w:val="none" w:sz="0" w:space="0" w:color="auto"/>
              </w:divBdr>
              <w:divsChild>
                <w:div w:id="1629625586">
                  <w:marLeft w:val="0"/>
                  <w:marRight w:val="0"/>
                  <w:marTop w:val="0"/>
                  <w:marBottom w:val="0"/>
                  <w:divBdr>
                    <w:top w:val="none" w:sz="0" w:space="0" w:color="auto"/>
                    <w:left w:val="none" w:sz="0" w:space="0" w:color="auto"/>
                    <w:bottom w:val="none" w:sz="0" w:space="0" w:color="auto"/>
                    <w:right w:val="none" w:sz="0" w:space="0" w:color="auto"/>
                  </w:divBdr>
                  <w:divsChild>
                    <w:div w:id="80180982">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 w:id="1591625804">
                          <w:marLeft w:val="0"/>
                          <w:marRight w:val="0"/>
                          <w:marTop w:val="0"/>
                          <w:marBottom w:val="0"/>
                          <w:divBdr>
                            <w:top w:val="none" w:sz="0" w:space="0" w:color="auto"/>
                            <w:left w:val="none" w:sz="0" w:space="0" w:color="auto"/>
                            <w:bottom w:val="none" w:sz="0" w:space="0" w:color="auto"/>
                            <w:right w:val="none" w:sz="0" w:space="0" w:color="auto"/>
                          </w:divBdr>
                        </w:div>
                        <w:div w:id="736243830">
                          <w:marLeft w:val="0"/>
                          <w:marRight w:val="0"/>
                          <w:marTop w:val="0"/>
                          <w:marBottom w:val="0"/>
                          <w:divBdr>
                            <w:top w:val="none" w:sz="0" w:space="0" w:color="auto"/>
                            <w:left w:val="none" w:sz="0" w:space="0" w:color="auto"/>
                            <w:bottom w:val="none" w:sz="0" w:space="0" w:color="auto"/>
                            <w:right w:val="none" w:sz="0" w:space="0" w:color="auto"/>
                          </w:divBdr>
                        </w:div>
                        <w:div w:id="11251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5221">
                  <w:marLeft w:val="0"/>
                  <w:marRight w:val="0"/>
                  <w:marTop w:val="0"/>
                  <w:marBottom w:val="0"/>
                  <w:divBdr>
                    <w:top w:val="none" w:sz="0" w:space="0" w:color="auto"/>
                    <w:left w:val="none" w:sz="0" w:space="0" w:color="auto"/>
                    <w:bottom w:val="none" w:sz="0" w:space="0" w:color="auto"/>
                    <w:right w:val="none" w:sz="0" w:space="0" w:color="auto"/>
                  </w:divBdr>
                  <w:divsChild>
                    <w:div w:id="238058902">
                      <w:marLeft w:val="0"/>
                      <w:marRight w:val="0"/>
                      <w:marTop w:val="0"/>
                      <w:marBottom w:val="0"/>
                      <w:divBdr>
                        <w:top w:val="none" w:sz="0" w:space="0" w:color="auto"/>
                        <w:left w:val="none" w:sz="0" w:space="0" w:color="auto"/>
                        <w:bottom w:val="none" w:sz="0" w:space="0" w:color="auto"/>
                        <w:right w:val="none" w:sz="0" w:space="0" w:color="auto"/>
                      </w:divBdr>
                      <w:divsChild>
                        <w:div w:id="1014501135">
                          <w:marLeft w:val="0"/>
                          <w:marRight w:val="0"/>
                          <w:marTop w:val="0"/>
                          <w:marBottom w:val="0"/>
                          <w:divBdr>
                            <w:top w:val="none" w:sz="0" w:space="0" w:color="auto"/>
                            <w:left w:val="none" w:sz="0" w:space="0" w:color="auto"/>
                            <w:bottom w:val="none" w:sz="0" w:space="0" w:color="auto"/>
                            <w:right w:val="none" w:sz="0" w:space="0" w:color="auto"/>
                          </w:divBdr>
                        </w:div>
                        <w:div w:id="1238709528">
                          <w:marLeft w:val="0"/>
                          <w:marRight w:val="0"/>
                          <w:marTop w:val="0"/>
                          <w:marBottom w:val="0"/>
                          <w:divBdr>
                            <w:top w:val="none" w:sz="0" w:space="0" w:color="auto"/>
                            <w:left w:val="none" w:sz="0" w:space="0" w:color="auto"/>
                            <w:bottom w:val="none" w:sz="0" w:space="0" w:color="auto"/>
                            <w:right w:val="none" w:sz="0" w:space="0" w:color="auto"/>
                          </w:divBdr>
                        </w:div>
                        <w:div w:id="1603731728">
                          <w:marLeft w:val="0"/>
                          <w:marRight w:val="0"/>
                          <w:marTop w:val="0"/>
                          <w:marBottom w:val="0"/>
                          <w:divBdr>
                            <w:top w:val="none" w:sz="0" w:space="0" w:color="auto"/>
                            <w:left w:val="none" w:sz="0" w:space="0" w:color="auto"/>
                            <w:bottom w:val="none" w:sz="0" w:space="0" w:color="auto"/>
                            <w:right w:val="none" w:sz="0" w:space="0" w:color="auto"/>
                          </w:divBdr>
                        </w:div>
                        <w:div w:id="1402944477">
                          <w:marLeft w:val="0"/>
                          <w:marRight w:val="0"/>
                          <w:marTop w:val="0"/>
                          <w:marBottom w:val="0"/>
                          <w:divBdr>
                            <w:top w:val="none" w:sz="0" w:space="0" w:color="auto"/>
                            <w:left w:val="none" w:sz="0" w:space="0" w:color="auto"/>
                            <w:bottom w:val="none" w:sz="0" w:space="0" w:color="auto"/>
                            <w:right w:val="none" w:sz="0" w:space="0" w:color="auto"/>
                          </w:divBdr>
                        </w:div>
                        <w:div w:id="651373411">
                          <w:marLeft w:val="0"/>
                          <w:marRight w:val="0"/>
                          <w:marTop w:val="0"/>
                          <w:marBottom w:val="0"/>
                          <w:divBdr>
                            <w:top w:val="none" w:sz="0" w:space="0" w:color="auto"/>
                            <w:left w:val="none" w:sz="0" w:space="0" w:color="auto"/>
                            <w:bottom w:val="none" w:sz="0" w:space="0" w:color="auto"/>
                            <w:right w:val="none" w:sz="0" w:space="0" w:color="auto"/>
                          </w:divBdr>
                        </w:div>
                        <w:div w:id="328292596">
                          <w:marLeft w:val="0"/>
                          <w:marRight w:val="0"/>
                          <w:marTop w:val="0"/>
                          <w:marBottom w:val="0"/>
                          <w:divBdr>
                            <w:top w:val="none" w:sz="0" w:space="0" w:color="auto"/>
                            <w:left w:val="none" w:sz="0" w:space="0" w:color="auto"/>
                            <w:bottom w:val="none" w:sz="0" w:space="0" w:color="auto"/>
                            <w:right w:val="none" w:sz="0" w:space="0" w:color="auto"/>
                          </w:divBdr>
                        </w:div>
                        <w:div w:id="7842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3432">
                  <w:marLeft w:val="0"/>
                  <w:marRight w:val="0"/>
                  <w:marTop w:val="0"/>
                  <w:marBottom w:val="0"/>
                  <w:divBdr>
                    <w:top w:val="none" w:sz="0" w:space="0" w:color="auto"/>
                    <w:left w:val="none" w:sz="0" w:space="0" w:color="auto"/>
                    <w:bottom w:val="none" w:sz="0" w:space="0" w:color="auto"/>
                    <w:right w:val="none" w:sz="0" w:space="0" w:color="auto"/>
                  </w:divBdr>
                  <w:divsChild>
                    <w:div w:id="116022588">
                      <w:marLeft w:val="0"/>
                      <w:marRight w:val="0"/>
                      <w:marTop w:val="0"/>
                      <w:marBottom w:val="0"/>
                      <w:divBdr>
                        <w:top w:val="none" w:sz="0" w:space="0" w:color="auto"/>
                        <w:left w:val="none" w:sz="0" w:space="0" w:color="auto"/>
                        <w:bottom w:val="none" w:sz="0" w:space="0" w:color="auto"/>
                        <w:right w:val="none" w:sz="0" w:space="0" w:color="auto"/>
                      </w:divBdr>
                    </w:div>
                    <w:div w:id="1852064919">
                      <w:marLeft w:val="0"/>
                      <w:marRight w:val="0"/>
                      <w:marTop w:val="0"/>
                      <w:marBottom w:val="0"/>
                      <w:divBdr>
                        <w:top w:val="none" w:sz="0" w:space="0" w:color="auto"/>
                        <w:left w:val="none" w:sz="0" w:space="0" w:color="auto"/>
                        <w:bottom w:val="none" w:sz="0" w:space="0" w:color="auto"/>
                        <w:right w:val="none" w:sz="0" w:space="0" w:color="auto"/>
                      </w:divBdr>
                    </w:div>
                    <w:div w:id="1689481972">
                      <w:marLeft w:val="0"/>
                      <w:marRight w:val="0"/>
                      <w:marTop w:val="0"/>
                      <w:marBottom w:val="0"/>
                      <w:divBdr>
                        <w:top w:val="none" w:sz="0" w:space="0" w:color="auto"/>
                        <w:left w:val="none" w:sz="0" w:space="0" w:color="auto"/>
                        <w:bottom w:val="none" w:sz="0" w:space="0" w:color="auto"/>
                        <w:right w:val="none" w:sz="0" w:space="0" w:color="auto"/>
                      </w:divBdr>
                    </w:div>
                    <w:div w:id="875193773">
                      <w:marLeft w:val="0"/>
                      <w:marRight w:val="0"/>
                      <w:marTop w:val="0"/>
                      <w:marBottom w:val="0"/>
                      <w:divBdr>
                        <w:top w:val="none" w:sz="0" w:space="0" w:color="auto"/>
                        <w:left w:val="none" w:sz="0" w:space="0" w:color="auto"/>
                        <w:bottom w:val="none" w:sz="0" w:space="0" w:color="auto"/>
                        <w:right w:val="none" w:sz="0" w:space="0" w:color="auto"/>
                      </w:divBdr>
                    </w:div>
                    <w:div w:id="1046218990">
                      <w:marLeft w:val="0"/>
                      <w:marRight w:val="0"/>
                      <w:marTop w:val="0"/>
                      <w:marBottom w:val="0"/>
                      <w:divBdr>
                        <w:top w:val="none" w:sz="0" w:space="0" w:color="auto"/>
                        <w:left w:val="none" w:sz="0" w:space="0" w:color="auto"/>
                        <w:bottom w:val="none" w:sz="0" w:space="0" w:color="auto"/>
                        <w:right w:val="none" w:sz="0" w:space="0" w:color="auto"/>
                      </w:divBdr>
                    </w:div>
                  </w:divsChild>
                </w:div>
                <w:div w:id="1885873489">
                  <w:marLeft w:val="0"/>
                  <w:marRight w:val="0"/>
                  <w:marTop w:val="0"/>
                  <w:marBottom w:val="0"/>
                  <w:divBdr>
                    <w:top w:val="none" w:sz="0" w:space="0" w:color="auto"/>
                    <w:left w:val="none" w:sz="0" w:space="0" w:color="auto"/>
                    <w:bottom w:val="none" w:sz="0" w:space="0" w:color="auto"/>
                    <w:right w:val="none" w:sz="0" w:space="0" w:color="auto"/>
                  </w:divBdr>
                </w:div>
                <w:div w:id="767895122">
                  <w:marLeft w:val="0"/>
                  <w:marRight w:val="0"/>
                  <w:marTop w:val="0"/>
                  <w:marBottom w:val="0"/>
                  <w:divBdr>
                    <w:top w:val="none" w:sz="0" w:space="0" w:color="auto"/>
                    <w:left w:val="none" w:sz="0" w:space="0" w:color="auto"/>
                    <w:bottom w:val="none" w:sz="0" w:space="0" w:color="auto"/>
                    <w:right w:val="none" w:sz="0" w:space="0" w:color="auto"/>
                  </w:divBdr>
                </w:div>
                <w:div w:id="442113744">
                  <w:marLeft w:val="0"/>
                  <w:marRight w:val="0"/>
                  <w:marTop w:val="0"/>
                  <w:marBottom w:val="0"/>
                  <w:divBdr>
                    <w:top w:val="none" w:sz="0" w:space="0" w:color="auto"/>
                    <w:left w:val="none" w:sz="0" w:space="0" w:color="auto"/>
                    <w:bottom w:val="none" w:sz="0" w:space="0" w:color="auto"/>
                    <w:right w:val="none" w:sz="0" w:space="0" w:color="auto"/>
                  </w:divBdr>
                </w:div>
                <w:div w:id="864098526">
                  <w:marLeft w:val="0"/>
                  <w:marRight w:val="0"/>
                  <w:marTop w:val="0"/>
                  <w:marBottom w:val="0"/>
                  <w:divBdr>
                    <w:top w:val="none" w:sz="0" w:space="0" w:color="auto"/>
                    <w:left w:val="none" w:sz="0" w:space="0" w:color="auto"/>
                    <w:bottom w:val="none" w:sz="0" w:space="0" w:color="auto"/>
                    <w:right w:val="none" w:sz="0" w:space="0" w:color="auto"/>
                  </w:divBdr>
                </w:div>
                <w:div w:id="1815488712">
                  <w:marLeft w:val="0"/>
                  <w:marRight w:val="0"/>
                  <w:marTop w:val="0"/>
                  <w:marBottom w:val="0"/>
                  <w:divBdr>
                    <w:top w:val="none" w:sz="0" w:space="0" w:color="auto"/>
                    <w:left w:val="none" w:sz="0" w:space="0" w:color="auto"/>
                    <w:bottom w:val="none" w:sz="0" w:space="0" w:color="auto"/>
                    <w:right w:val="none" w:sz="0" w:space="0" w:color="auto"/>
                  </w:divBdr>
                </w:div>
                <w:div w:id="625740171">
                  <w:marLeft w:val="0"/>
                  <w:marRight w:val="0"/>
                  <w:marTop w:val="0"/>
                  <w:marBottom w:val="0"/>
                  <w:divBdr>
                    <w:top w:val="none" w:sz="0" w:space="0" w:color="auto"/>
                    <w:left w:val="none" w:sz="0" w:space="0" w:color="auto"/>
                    <w:bottom w:val="none" w:sz="0" w:space="0" w:color="auto"/>
                    <w:right w:val="none" w:sz="0" w:space="0" w:color="auto"/>
                  </w:divBdr>
                </w:div>
                <w:div w:id="321660245">
                  <w:marLeft w:val="0"/>
                  <w:marRight w:val="0"/>
                  <w:marTop w:val="0"/>
                  <w:marBottom w:val="0"/>
                  <w:divBdr>
                    <w:top w:val="none" w:sz="0" w:space="0" w:color="auto"/>
                    <w:left w:val="none" w:sz="0" w:space="0" w:color="auto"/>
                    <w:bottom w:val="none" w:sz="0" w:space="0" w:color="auto"/>
                    <w:right w:val="none" w:sz="0" w:space="0" w:color="auto"/>
                  </w:divBdr>
                </w:div>
                <w:div w:id="1068187100">
                  <w:marLeft w:val="0"/>
                  <w:marRight w:val="0"/>
                  <w:marTop w:val="0"/>
                  <w:marBottom w:val="0"/>
                  <w:divBdr>
                    <w:top w:val="none" w:sz="0" w:space="0" w:color="auto"/>
                    <w:left w:val="none" w:sz="0" w:space="0" w:color="auto"/>
                    <w:bottom w:val="none" w:sz="0" w:space="0" w:color="auto"/>
                    <w:right w:val="none" w:sz="0" w:space="0" w:color="auto"/>
                  </w:divBdr>
                </w:div>
                <w:div w:id="1346900608">
                  <w:marLeft w:val="0"/>
                  <w:marRight w:val="0"/>
                  <w:marTop w:val="0"/>
                  <w:marBottom w:val="0"/>
                  <w:divBdr>
                    <w:top w:val="none" w:sz="0" w:space="0" w:color="auto"/>
                    <w:left w:val="none" w:sz="0" w:space="0" w:color="auto"/>
                    <w:bottom w:val="none" w:sz="0" w:space="0" w:color="auto"/>
                    <w:right w:val="none" w:sz="0" w:space="0" w:color="auto"/>
                  </w:divBdr>
                </w:div>
                <w:div w:id="933706150">
                  <w:marLeft w:val="0"/>
                  <w:marRight w:val="0"/>
                  <w:marTop w:val="0"/>
                  <w:marBottom w:val="0"/>
                  <w:divBdr>
                    <w:top w:val="none" w:sz="0" w:space="0" w:color="auto"/>
                    <w:left w:val="none" w:sz="0" w:space="0" w:color="auto"/>
                    <w:bottom w:val="none" w:sz="0" w:space="0" w:color="auto"/>
                    <w:right w:val="none" w:sz="0" w:space="0" w:color="auto"/>
                  </w:divBdr>
                </w:div>
                <w:div w:id="566645809">
                  <w:marLeft w:val="0"/>
                  <w:marRight w:val="0"/>
                  <w:marTop w:val="0"/>
                  <w:marBottom w:val="0"/>
                  <w:divBdr>
                    <w:top w:val="none" w:sz="0" w:space="0" w:color="auto"/>
                    <w:left w:val="none" w:sz="0" w:space="0" w:color="auto"/>
                    <w:bottom w:val="none" w:sz="0" w:space="0" w:color="auto"/>
                    <w:right w:val="none" w:sz="0" w:space="0" w:color="auto"/>
                  </w:divBdr>
                </w:div>
                <w:div w:id="2009402905">
                  <w:marLeft w:val="0"/>
                  <w:marRight w:val="0"/>
                  <w:marTop w:val="0"/>
                  <w:marBottom w:val="0"/>
                  <w:divBdr>
                    <w:top w:val="none" w:sz="0" w:space="0" w:color="auto"/>
                    <w:left w:val="none" w:sz="0" w:space="0" w:color="auto"/>
                    <w:bottom w:val="none" w:sz="0" w:space="0" w:color="auto"/>
                    <w:right w:val="none" w:sz="0" w:space="0" w:color="auto"/>
                  </w:divBdr>
                </w:div>
                <w:div w:id="1985116650">
                  <w:marLeft w:val="0"/>
                  <w:marRight w:val="0"/>
                  <w:marTop w:val="0"/>
                  <w:marBottom w:val="0"/>
                  <w:divBdr>
                    <w:top w:val="none" w:sz="0" w:space="0" w:color="auto"/>
                    <w:left w:val="none" w:sz="0" w:space="0" w:color="auto"/>
                    <w:bottom w:val="none" w:sz="0" w:space="0" w:color="auto"/>
                    <w:right w:val="none" w:sz="0" w:space="0" w:color="auto"/>
                  </w:divBdr>
                  <w:divsChild>
                    <w:div w:id="1143157956">
                      <w:marLeft w:val="0"/>
                      <w:marRight w:val="0"/>
                      <w:marTop w:val="0"/>
                      <w:marBottom w:val="0"/>
                      <w:divBdr>
                        <w:top w:val="none" w:sz="0" w:space="0" w:color="auto"/>
                        <w:left w:val="none" w:sz="0" w:space="0" w:color="auto"/>
                        <w:bottom w:val="none" w:sz="0" w:space="0" w:color="auto"/>
                        <w:right w:val="none" w:sz="0" w:space="0" w:color="auto"/>
                      </w:divBdr>
                    </w:div>
                    <w:div w:id="1547521137">
                      <w:marLeft w:val="0"/>
                      <w:marRight w:val="0"/>
                      <w:marTop w:val="0"/>
                      <w:marBottom w:val="0"/>
                      <w:divBdr>
                        <w:top w:val="none" w:sz="0" w:space="0" w:color="auto"/>
                        <w:left w:val="none" w:sz="0" w:space="0" w:color="auto"/>
                        <w:bottom w:val="none" w:sz="0" w:space="0" w:color="auto"/>
                        <w:right w:val="none" w:sz="0" w:space="0" w:color="auto"/>
                      </w:divBdr>
                    </w:div>
                    <w:div w:id="546768102">
                      <w:marLeft w:val="0"/>
                      <w:marRight w:val="0"/>
                      <w:marTop w:val="0"/>
                      <w:marBottom w:val="0"/>
                      <w:divBdr>
                        <w:top w:val="none" w:sz="0" w:space="0" w:color="auto"/>
                        <w:left w:val="none" w:sz="0" w:space="0" w:color="auto"/>
                        <w:bottom w:val="none" w:sz="0" w:space="0" w:color="auto"/>
                        <w:right w:val="none" w:sz="0" w:space="0" w:color="auto"/>
                      </w:divBdr>
                    </w:div>
                    <w:div w:id="125591713">
                      <w:marLeft w:val="0"/>
                      <w:marRight w:val="0"/>
                      <w:marTop w:val="0"/>
                      <w:marBottom w:val="0"/>
                      <w:divBdr>
                        <w:top w:val="none" w:sz="0" w:space="0" w:color="auto"/>
                        <w:left w:val="none" w:sz="0" w:space="0" w:color="auto"/>
                        <w:bottom w:val="none" w:sz="0" w:space="0" w:color="auto"/>
                        <w:right w:val="none" w:sz="0" w:space="0" w:color="auto"/>
                      </w:divBdr>
                    </w:div>
                    <w:div w:id="590968281">
                      <w:marLeft w:val="0"/>
                      <w:marRight w:val="0"/>
                      <w:marTop w:val="0"/>
                      <w:marBottom w:val="0"/>
                      <w:divBdr>
                        <w:top w:val="none" w:sz="0" w:space="0" w:color="auto"/>
                        <w:left w:val="none" w:sz="0" w:space="0" w:color="auto"/>
                        <w:bottom w:val="none" w:sz="0" w:space="0" w:color="auto"/>
                        <w:right w:val="none" w:sz="0" w:space="0" w:color="auto"/>
                      </w:divBdr>
                    </w:div>
                    <w:div w:id="1083406899">
                      <w:marLeft w:val="0"/>
                      <w:marRight w:val="0"/>
                      <w:marTop w:val="0"/>
                      <w:marBottom w:val="0"/>
                      <w:divBdr>
                        <w:top w:val="none" w:sz="0" w:space="0" w:color="auto"/>
                        <w:left w:val="none" w:sz="0" w:space="0" w:color="auto"/>
                        <w:bottom w:val="none" w:sz="0" w:space="0" w:color="auto"/>
                        <w:right w:val="none" w:sz="0" w:space="0" w:color="auto"/>
                      </w:divBdr>
                    </w:div>
                    <w:div w:id="726075707">
                      <w:marLeft w:val="0"/>
                      <w:marRight w:val="0"/>
                      <w:marTop w:val="0"/>
                      <w:marBottom w:val="0"/>
                      <w:divBdr>
                        <w:top w:val="none" w:sz="0" w:space="0" w:color="auto"/>
                        <w:left w:val="none" w:sz="0" w:space="0" w:color="auto"/>
                        <w:bottom w:val="none" w:sz="0" w:space="0" w:color="auto"/>
                        <w:right w:val="none" w:sz="0" w:space="0" w:color="auto"/>
                      </w:divBdr>
                    </w:div>
                  </w:divsChild>
                </w:div>
                <w:div w:id="857933520">
                  <w:marLeft w:val="0"/>
                  <w:marRight w:val="0"/>
                  <w:marTop w:val="0"/>
                  <w:marBottom w:val="0"/>
                  <w:divBdr>
                    <w:top w:val="none" w:sz="0" w:space="0" w:color="auto"/>
                    <w:left w:val="none" w:sz="0" w:space="0" w:color="auto"/>
                    <w:bottom w:val="none" w:sz="0" w:space="0" w:color="auto"/>
                    <w:right w:val="none" w:sz="0" w:space="0" w:color="auto"/>
                  </w:divBdr>
                </w:div>
                <w:div w:id="1631474702">
                  <w:marLeft w:val="0"/>
                  <w:marRight w:val="0"/>
                  <w:marTop w:val="0"/>
                  <w:marBottom w:val="0"/>
                  <w:divBdr>
                    <w:top w:val="none" w:sz="0" w:space="0" w:color="auto"/>
                    <w:left w:val="none" w:sz="0" w:space="0" w:color="auto"/>
                    <w:bottom w:val="none" w:sz="0" w:space="0" w:color="auto"/>
                    <w:right w:val="none" w:sz="0" w:space="0" w:color="auto"/>
                  </w:divBdr>
                </w:div>
                <w:div w:id="1084955064">
                  <w:marLeft w:val="0"/>
                  <w:marRight w:val="0"/>
                  <w:marTop w:val="0"/>
                  <w:marBottom w:val="0"/>
                  <w:divBdr>
                    <w:top w:val="none" w:sz="0" w:space="0" w:color="auto"/>
                    <w:left w:val="none" w:sz="0" w:space="0" w:color="auto"/>
                    <w:bottom w:val="none" w:sz="0" w:space="0" w:color="auto"/>
                    <w:right w:val="none" w:sz="0" w:space="0" w:color="auto"/>
                  </w:divBdr>
                </w:div>
                <w:div w:id="1147893020">
                  <w:marLeft w:val="0"/>
                  <w:marRight w:val="0"/>
                  <w:marTop w:val="0"/>
                  <w:marBottom w:val="0"/>
                  <w:divBdr>
                    <w:top w:val="none" w:sz="0" w:space="0" w:color="auto"/>
                    <w:left w:val="none" w:sz="0" w:space="0" w:color="auto"/>
                    <w:bottom w:val="none" w:sz="0" w:space="0" w:color="auto"/>
                    <w:right w:val="none" w:sz="0" w:space="0" w:color="auto"/>
                  </w:divBdr>
                </w:div>
                <w:div w:id="1496720314">
                  <w:marLeft w:val="0"/>
                  <w:marRight w:val="0"/>
                  <w:marTop w:val="0"/>
                  <w:marBottom w:val="0"/>
                  <w:divBdr>
                    <w:top w:val="none" w:sz="0" w:space="0" w:color="auto"/>
                    <w:left w:val="none" w:sz="0" w:space="0" w:color="auto"/>
                    <w:bottom w:val="none" w:sz="0" w:space="0" w:color="auto"/>
                    <w:right w:val="none" w:sz="0" w:space="0" w:color="auto"/>
                  </w:divBdr>
                </w:div>
                <w:div w:id="832913459">
                  <w:marLeft w:val="0"/>
                  <w:marRight w:val="0"/>
                  <w:marTop w:val="0"/>
                  <w:marBottom w:val="0"/>
                  <w:divBdr>
                    <w:top w:val="none" w:sz="0" w:space="0" w:color="auto"/>
                    <w:left w:val="none" w:sz="0" w:space="0" w:color="auto"/>
                    <w:bottom w:val="none" w:sz="0" w:space="0" w:color="auto"/>
                    <w:right w:val="none" w:sz="0" w:space="0" w:color="auto"/>
                  </w:divBdr>
                </w:div>
                <w:div w:id="1833327185">
                  <w:marLeft w:val="0"/>
                  <w:marRight w:val="0"/>
                  <w:marTop w:val="0"/>
                  <w:marBottom w:val="0"/>
                  <w:divBdr>
                    <w:top w:val="none" w:sz="0" w:space="0" w:color="auto"/>
                    <w:left w:val="none" w:sz="0" w:space="0" w:color="auto"/>
                    <w:bottom w:val="none" w:sz="0" w:space="0" w:color="auto"/>
                    <w:right w:val="none" w:sz="0" w:space="0" w:color="auto"/>
                  </w:divBdr>
                </w:div>
                <w:div w:id="1992978254">
                  <w:marLeft w:val="0"/>
                  <w:marRight w:val="0"/>
                  <w:marTop w:val="0"/>
                  <w:marBottom w:val="0"/>
                  <w:divBdr>
                    <w:top w:val="none" w:sz="0" w:space="0" w:color="auto"/>
                    <w:left w:val="none" w:sz="0" w:space="0" w:color="auto"/>
                    <w:bottom w:val="none" w:sz="0" w:space="0" w:color="auto"/>
                    <w:right w:val="none" w:sz="0" w:space="0" w:color="auto"/>
                  </w:divBdr>
                </w:div>
                <w:div w:id="642124585">
                  <w:marLeft w:val="0"/>
                  <w:marRight w:val="0"/>
                  <w:marTop w:val="0"/>
                  <w:marBottom w:val="0"/>
                  <w:divBdr>
                    <w:top w:val="none" w:sz="0" w:space="0" w:color="auto"/>
                    <w:left w:val="none" w:sz="0" w:space="0" w:color="auto"/>
                    <w:bottom w:val="none" w:sz="0" w:space="0" w:color="auto"/>
                    <w:right w:val="none" w:sz="0" w:space="0" w:color="auto"/>
                  </w:divBdr>
                </w:div>
                <w:div w:id="849029243">
                  <w:marLeft w:val="0"/>
                  <w:marRight w:val="0"/>
                  <w:marTop w:val="0"/>
                  <w:marBottom w:val="0"/>
                  <w:divBdr>
                    <w:top w:val="none" w:sz="0" w:space="0" w:color="auto"/>
                    <w:left w:val="none" w:sz="0" w:space="0" w:color="auto"/>
                    <w:bottom w:val="none" w:sz="0" w:space="0" w:color="auto"/>
                    <w:right w:val="none" w:sz="0" w:space="0" w:color="auto"/>
                  </w:divBdr>
                </w:div>
                <w:div w:id="173375340">
                  <w:marLeft w:val="0"/>
                  <w:marRight w:val="0"/>
                  <w:marTop w:val="0"/>
                  <w:marBottom w:val="0"/>
                  <w:divBdr>
                    <w:top w:val="none" w:sz="0" w:space="0" w:color="auto"/>
                    <w:left w:val="none" w:sz="0" w:space="0" w:color="auto"/>
                    <w:bottom w:val="none" w:sz="0" w:space="0" w:color="auto"/>
                    <w:right w:val="none" w:sz="0" w:space="0" w:color="auto"/>
                  </w:divBdr>
                </w:div>
                <w:div w:id="8992230">
                  <w:marLeft w:val="0"/>
                  <w:marRight w:val="0"/>
                  <w:marTop w:val="0"/>
                  <w:marBottom w:val="0"/>
                  <w:divBdr>
                    <w:top w:val="none" w:sz="0" w:space="0" w:color="auto"/>
                    <w:left w:val="none" w:sz="0" w:space="0" w:color="auto"/>
                    <w:bottom w:val="none" w:sz="0" w:space="0" w:color="auto"/>
                    <w:right w:val="none" w:sz="0" w:space="0" w:color="auto"/>
                  </w:divBdr>
                </w:div>
                <w:div w:id="1515344455">
                  <w:marLeft w:val="0"/>
                  <w:marRight w:val="0"/>
                  <w:marTop w:val="0"/>
                  <w:marBottom w:val="0"/>
                  <w:divBdr>
                    <w:top w:val="none" w:sz="0" w:space="0" w:color="auto"/>
                    <w:left w:val="none" w:sz="0" w:space="0" w:color="auto"/>
                    <w:bottom w:val="none" w:sz="0" w:space="0" w:color="auto"/>
                    <w:right w:val="none" w:sz="0" w:space="0" w:color="auto"/>
                  </w:divBdr>
                </w:div>
                <w:div w:id="548996179">
                  <w:marLeft w:val="0"/>
                  <w:marRight w:val="0"/>
                  <w:marTop w:val="0"/>
                  <w:marBottom w:val="0"/>
                  <w:divBdr>
                    <w:top w:val="none" w:sz="0" w:space="0" w:color="auto"/>
                    <w:left w:val="none" w:sz="0" w:space="0" w:color="auto"/>
                    <w:bottom w:val="none" w:sz="0" w:space="0" w:color="auto"/>
                    <w:right w:val="none" w:sz="0" w:space="0" w:color="auto"/>
                  </w:divBdr>
                </w:div>
                <w:div w:id="1896355991">
                  <w:marLeft w:val="0"/>
                  <w:marRight w:val="0"/>
                  <w:marTop w:val="0"/>
                  <w:marBottom w:val="0"/>
                  <w:divBdr>
                    <w:top w:val="none" w:sz="0" w:space="0" w:color="auto"/>
                    <w:left w:val="none" w:sz="0" w:space="0" w:color="auto"/>
                    <w:bottom w:val="none" w:sz="0" w:space="0" w:color="auto"/>
                    <w:right w:val="none" w:sz="0" w:space="0" w:color="auto"/>
                  </w:divBdr>
                </w:div>
                <w:div w:id="1462533893">
                  <w:marLeft w:val="0"/>
                  <w:marRight w:val="0"/>
                  <w:marTop w:val="0"/>
                  <w:marBottom w:val="0"/>
                  <w:divBdr>
                    <w:top w:val="none" w:sz="0" w:space="0" w:color="auto"/>
                    <w:left w:val="none" w:sz="0" w:space="0" w:color="auto"/>
                    <w:bottom w:val="none" w:sz="0" w:space="0" w:color="auto"/>
                    <w:right w:val="none" w:sz="0" w:space="0" w:color="auto"/>
                  </w:divBdr>
                </w:div>
                <w:div w:id="498695383">
                  <w:marLeft w:val="0"/>
                  <w:marRight w:val="0"/>
                  <w:marTop w:val="0"/>
                  <w:marBottom w:val="0"/>
                  <w:divBdr>
                    <w:top w:val="none" w:sz="0" w:space="0" w:color="auto"/>
                    <w:left w:val="none" w:sz="0" w:space="0" w:color="auto"/>
                    <w:bottom w:val="none" w:sz="0" w:space="0" w:color="auto"/>
                    <w:right w:val="none" w:sz="0" w:space="0" w:color="auto"/>
                  </w:divBdr>
                </w:div>
                <w:div w:id="1886289211">
                  <w:marLeft w:val="0"/>
                  <w:marRight w:val="0"/>
                  <w:marTop w:val="0"/>
                  <w:marBottom w:val="0"/>
                  <w:divBdr>
                    <w:top w:val="none" w:sz="0" w:space="0" w:color="auto"/>
                    <w:left w:val="none" w:sz="0" w:space="0" w:color="auto"/>
                    <w:bottom w:val="none" w:sz="0" w:space="0" w:color="auto"/>
                    <w:right w:val="none" w:sz="0" w:space="0" w:color="auto"/>
                  </w:divBdr>
                </w:div>
                <w:div w:id="1886717772">
                  <w:marLeft w:val="0"/>
                  <w:marRight w:val="0"/>
                  <w:marTop w:val="0"/>
                  <w:marBottom w:val="0"/>
                  <w:divBdr>
                    <w:top w:val="none" w:sz="0" w:space="0" w:color="auto"/>
                    <w:left w:val="none" w:sz="0" w:space="0" w:color="auto"/>
                    <w:bottom w:val="none" w:sz="0" w:space="0" w:color="auto"/>
                    <w:right w:val="none" w:sz="0" w:space="0" w:color="auto"/>
                  </w:divBdr>
                  <w:divsChild>
                    <w:div w:id="1740589254">
                      <w:marLeft w:val="0"/>
                      <w:marRight w:val="0"/>
                      <w:marTop w:val="0"/>
                      <w:marBottom w:val="0"/>
                      <w:divBdr>
                        <w:top w:val="none" w:sz="0" w:space="0" w:color="auto"/>
                        <w:left w:val="none" w:sz="0" w:space="0" w:color="auto"/>
                        <w:bottom w:val="none" w:sz="0" w:space="0" w:color="auto"/>
                        <w:right w:val="none" w:sz="0" w:space="0" w:color="auto"/>
                      </w:divBdr>
                    </w:div>
                    <w:div w:id="2118792236">
                      <w:marLeft w:val="0"/>
                      <w:marRight w:val="0"/>
                      <w:marTop w:val="0"/>
                      <w:marBottom w:val="0"/>
                      <w:divBdr>
                        <w:top w:val="none" w:sz="0" w:space="0" w:color="auto"/>
                        <w:left w:val="none" w:sz="0" w:space="0" w:color="auto"/>
                        <w:bottom w:val="none" w:sz="0" w:space="0" w:color="auto"/>
                        <w:right w:val="none" w:sz="0" w:space="0" w:color="auto"/>
                      </w:divBdr>
                    </w:div>
                    <w:div w:id="612983849">
                      <w:marLeft w:val="0"/>
                      <w:marRight w:val="0"/>
                      <w:marTop w:val="0"/>
                      <w:marBottom w:val="0"/>
                      <w:divBdr>
                        <w:top w:val="none" w:sz="0" w:space="0" w:color="auto"/>
                        <w:left w:val="none" w:sz="0" w:space="0" w:color="auto"/>
                        <w:bottom w:val="none" w:sz="0" w:space="0" w:color="auto"/>
                        <w:right w:val="none" w:sz="0" w:space="0" w:color="auto"/>
                      </w:divBdr>
                    </w:div>
                    <w:div w:id="195117960">
                      <w:marLeft w:val="0"/>
                      <w:marRight w:val="0"/>
                      <w:marTop w:val="0"/>
                      <w:marBottom w:val="0"/>
                      <w:divBdr>
                        <w:top w:val="none" w:sz="0" w:space="0" w:color="auto"/>
                        <w:left w:val="none" w:sz="0" w:space="0" w:color="auto"/>
                        <w:bottom w:val="none" w:sz="0" w:space="0" w:color="auto"/>
                        <w:right w:val="none" w:sz="0" w:space="0" w:color="auto"/>
                      </w:divBdr>
                    </w:div>
                    <w:div w:id="1305086322">
                      <w:marLeft w:val="0"/>
                      <w:marRight w:val="0"/>
                      <w:marTop w:val="0"/>
                      <w:marBottom w:val="0"/>
                      <w:divBdr>
                        <w:top w:val="none" w:sz="0" w:space="0" w:color="auto"/>
                        <w:left w:val="none" w:sz="0" w:space="0" w:color="auto"/>
                        <w:bottom w:val="none" w:sz="0" w:space="0" w:color="auto"/>
                        <w:right w:val="none" w:sz="0" w:space="0" w:color="auto"/>
                      </w:divBdr>
                    </w:div>
                    <w:div w:id="1727413592">
                      <w:marLeft w:val="0"/>
                      <w:marRight w:val="0"/>
                      <w:marTop w:val="0"/>
                      <w:marBottom w:val="0"/>
                      <w:divBdr>
                        <w:top w:val="none" w:sz="0" w:space="0" w:color="auto"/>
                        <w:left w:val="none" w:sz="0" w:space="0" w:color="auto"/>
                        <w:bottom w:val="none" w:sz="0" w:space="0" w:color="auto"/>
                        <w:right w:val="none" w:sz="0" w:space="0" w:color="auto"/>
                      </w:divBdr>
                    </w:div>
                  </w:divsChild>
                </w:div>
                <w:div w:id="194735110">
                  <w:marLeft w:val="0"/>
                  <w:marRight w:val="0"/>
                  <w:marTop w:val="0"/>
                  <w:marBottom w:val="0"/>
                  <w:divBdr>
                    <w:top w:val="none" w:sz="0" w:space="0" w:color="auto"/>
                    <w:left w:val="none" w:sz="0" w:space="0" w:color="auto"/>
                    <w:bottom w:val="none" w:sz="0" w:space="0" w:color="auto"/>
                    <w:right w:val="none" w:sz="0" w:space="0" w:color="auto"/>
                  </w:divBdr>
                </w:div>
                <w:div w:id="1350639171">
                  <w:marLeft w:val="0"/>
                  <w:marRight w:val="0"/>
                  <w:marTop w:val="0"/>
                  <w:marBottom w:val="0"/>
                  <w:divBdr>
                    <w:top w:val="none" w:sz="0" w:space="0" w:color="auto"/>
                    <w:left w:val="none" w:sz="0" w:space="0" w:color="auto"/>
                    <w:bottom w:val="none" w:sz="0" w:space="0" w:color="auto"/>
                    <w:right w:val="none" w:sz="0" w:space="0" w:color="auto"/>
                  </w:divBdr>
                </w:div>
                <w:div w:id="1976175296">
                  <w:marLeft w:val="0"/>
                  <w:marRight w:val="0"/>
                  <w:marTop w:val="0"/>
                  <w:marBottom w:val="0"/>
                  <w:divBdr>
                    <w:top w:val="none" w:sz="0" w:space="0" w:color="auto"/>
                    <w:left w:val="none" w:sz="0" w:space="0" w:color="auto"/>
                    <w:bottom w:val="none" w:sz="0" w:space="0" w:color="auto"/>
                    <w:right w:val="none" w:sz="0" w:space="0" w:color="auto"/>
                  </w:divBdr>
                </w:div>
                <w:div w:id="2119177784">
                  <w:marLeft w:val="0"/>
                  <w:marRight w:val="0"/>
                  <w:marTop w:val="0"/>
                  <w:marBottom w:val="0"/>
                  <w:divBdr>
                    <w:top w:val="none" w:sz="0" w:space="0" w:color="auto"/>
                    <w:left w:val="none" w:sz="0" w:space="0" w:color="auto"/>
                    <w:bottom w:val="none" w:sz="0" w:space="0" w:color="auto"/>
                    <w:right w:val="none" w:sz="0" w:space="0" w:color="auto"/>
                  </w:divBdr>
                </w:div>
                <w:div w:id="1625768251">
                  <w:marLeft w:val="0"/>
                  <w:marRight w:val="0"/>
                  <w:marTop w:val="0"/>
                  <w:marBottom w:val="0"/>
                  <w:divBdr>
                    <w:top w:val="none" w:sz="0" w:space="0" w:color="auto"/>
                    <w:left w:val="none" w:sz="0" w:space="0" w:color="auto"/>
                    <w:bottom w:val="none" w:sz="0" w:space="0" w:color="auto"/>
                    <w:right w:val="none" w:sz="0" w:space="0" w:color="auto"/>
                  </w:divBdr>
                </w:div>
                <w:div w:id="1306087444">
                  <w:marLeft w:val="0"/>
                  <w:marRight w:val="0"/>
                  <w:marTop w:val="0"/>
                  <w:marBottom w:val="0"/>
                  <w:divBdr>
                    <w:top w:val="none" w:sz="0" w:space="0" w:color="auto"/>
                    <w:left w:val="none" w:sz="0" w:space="0" w:color="auto"/>
                    <w:bottom w:val="none" w:sz="0" w:space="0" w:color="auto"/>
                    <w:right w:val="none" w:sz="0" w:space="0" w:color="auto"/>
                  </w:divBdr>
                  <w:divsChild>
                    <w:div w:id="41682234">
                      <w:marLeft w:val="0"/>
                      <w:marRight w:val="0"/>
                      <w:marTop w:val="0"/>
                      <w:marBottom w:val="0"/>
                      <w:divBdr>
                        <w:top w:val="none" w:sz="0" w:space="0" w:color="auto"/>
                        <w:left w:val="none" w:sz="0" w:space="0" w:color="auto"/>
                        <w:bottom w:val="none" w:sz="0" w:space="0" w:color="auto"/>
                        <w:right w:val="none" w:sz="0" w:space="0" w:color="auto"/>
                      </w:divBdr>
                      <w:divsChild>
                        <w:div w:id="1780181254">
                          <w:marLeft w:val="0"/>
                          <w:marRight w:val="0"/>
                          <w:marTop w:val="0"/>
                          <w:marBottom w:val="0"/>
                          <w:divBdr>
                            <w:top w:val="none" w:sz="0" w:space="0" w:color="auto"/>
                            <w:left w:val="none" w:sz="0" w:space="0" w:color="auto"/>
                            <w:bottom w:val="none" w:sz="0" w:space="0" w:color="auto"/>
                            <w:right w:val="none" w:sz="0" w:space="0" w:color="auto"/>
                          </w:divBdr>
                        </w:div>
                        <w:div w:id="8746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430904">
          <w:marLeft w:val="0"/>
          <w:marRight w:val="0"/>
          <w:marTop w:val="0"/>
          <w:marBottom w:val="0"/>
          <w:divBdr>
            <w:top w:val="none" w:sz="0" w:space="0" w:color="auto"/>
            <w:left w:val="none" w:sz="0" w:space="0" w:color="auto"/>
            <w:bottom w:val="none" w:sz="0" w:space="0" w:color="auto"/>
            <w:right w:val="none" w:sz="0" w:space="0" w:color="auto"/>
          </w:divBdr>
          <w:divsChild>
            <w:div w:id="1956982858">
              <w:marLeft w:val="0"/>
              <w:marRight w:val="0"/>
              <w:marTop w:val="0"/>
              <w:marBottom w:val="0"/>
              <w:divBdr>
                <w:top w:val="none" w:sz="0" w:space="0" w:color="auto"/>
                <w:left w:val="none" w:sz="0" w:space="0" w:color="auto"/>
                <w:bottom w:val="none" w:sz="0" w:space="0" w:color="auto"/>
                <w:right w:val="none" w:sz="0" w:space="0" w:color="auto"/>
              </w:divBdr>
              <w:divsChild>
                <w:div w:id="1086028367">
                  <w:marLeft w:val="0"/>
                  <w:marRight w:val="0"/>
                  <w:marTop w:val="0"/>
                  <w:marBottom w:val="0"/>
                  <w:divBdr>
                    <w:top w:val="none" w:sz="0" w:space="0" w:color="auto"/>
                    <w:left w:val="none" w:sz="0" w:space="0" w:color="auto"/>
                    <w:bottom w:val="none" w:sz="0" w:space="0" w:color="auto"/>
                    <w:right w:val="none" w:sz="0" w:space="0" w:color="auto"/>
                  </w:divBdr>
                </w:div>
                <w:div w:id="1156653956">
                  <w:marLeft w:val="0"/>
                  <w:marRight w:val="0"/>
                  <w:marTop w:val="0"/>
                  <w:marBottom w:val="0"/>
                  <w:divBdr>
                    <w:top w:val="none" w:sz="0" w:space="0" w:color="auto"/>
                    <w:left w:val="none" w:sz="0" w:space="0" w:color="auto"/>
                    <w:bottom w:val="none" w:sz="0" w:space="0" w:color="auto"/>
                    <w:right w:val="none" w:sz="0" w:space="0" w:color="auto"/>
                  </w:divBdr>
                </w:div>
                <w:div w:id="332805204">
                  <w:marLeft w:val="0"/>
                  <w:marRight w:val="0"/>
                  <w:marTop w:val="0"/>
                  <w:marBottom w:val="0"/>
                  <w:divBdr>
                    <w:top w:val="none" w:sz="0" w:space="0" w:color="auto"/>
                    <w:left w:val="none" w:sz="0" w:space="0" w:color="auto"/>
                    <w:bottom w:val="none" w:sz="0" w:space="0" w:color="auto"/>
                    <w:right w:val="none" w:sz="0" w:space="0" w:color="auto"/>
                  </w:divBdr>
                </w:div>
                <w:div w:id="439490622">
                  <w:marLeft w:val="0"/>
                  <w:marRight w:val="0"/>
                  <w:marTop w:val="0"/>
                  <w:marBottom w:val="0"/>
                  <w:divBdr>
                    <w:top w:val="none" w:sz="0" w:space="0" w:color="auto"/>
                    <w:left w:val="none" w:sz="0" w:space="0" w:color="auto"/>
                    <w:bottom w:val="none" w:sz="0" w:space="0" w:color="auto"/>
                    <w:right w:val="none" w:sz="0" w:space="0" w:color="auto"/>
                  </w:divBdr>
                </w:div>
                <w:div w:id="26413662">
                  <w:marLeft w:val="0"/>
                  <w:marRight w:val="0"/>
                  <w:marTop w:val="0"/>
                  <w:marBottom w:val="0"/>
                  <w:divBdr>
                    <w:top w:val="none" w:sz="0" w:space="0" w:color="auto"/>
                    <w:left w:val="none" w:sz="0" w:space="0" w:color="auto"/>
                    <w:bottom w:val="none" w:sz="0" w:space="0" w:color="auto"/>
                    <w:right w:val="none" w:sz="0" w:space="0" w:color="auto"/>
                  </w:divBdr>
                </w:div>
                <w:div w:id="18808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432506-799F-467D-80E1-931D2B720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Pages>
  <Words>1811</Words>
  <Characters>10324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contenttemp</cp:lastModifiedBy>
  <cp:revision>15</cp:revision>
  <dcterms:created xsi:type="dcterms:W3CDTF">2014-04-21T04:12:00Z</dcterms:created>
  <dcterms:modified xsi:type="dcterms:W3CDTF">2018-08-23T13:23:00Z</dcterms:modified>
</cp:coreProperties>
</file>